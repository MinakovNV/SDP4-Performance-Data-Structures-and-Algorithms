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376042699"/>
        <w:docPartObj>
          <w:docPartGallery w:val="Cover Pages"/>
          <w:docPartUnique/>
        </w:docPartObj>
      </w:sdtPr>
      <w:sdtEndPr>
        <w:rPr>
          <w:sz w:val="48"/>
          <w:szCs w:val="48"/>
        </w:rPr>
      </w:sdtEndPr>
      <w:sdtContent>
        <w:p w14:paraId="3C374120" w14:textId="77777777" w:rsidR="00944B9B" w:rsidRDefault="00944B9B" w:rsidP="00944B9B">
          <w:r>
            <w:rPr>
              <w:noProof/>
              <w:lang w:val="ru-RU" w:eastAsia="ru-RU"/>
            </w:rPr>
            <w:drawing>
              <wp:anchor distT="0" distB="0" distL="114300" distR="114300" simplePos="0" relativeHeight="251660288" behindDoc="1" locked="0" layoutInCell="1" allowOverlap="1" wp14:anchorId="440C6EF3" wp14:editId="2C09485B">
                <wp:simplePos x="0" y="0"/>
                <wp:positionH relativeFrom="column">
                  <wp:posOffset>-762000</wp:posOffset>
                </wp:positionH>
                <wp:positionV relativeFrom="paragraph">
                  <wp:posOffset>-685800</wp:posOffset>
                </wp:positionV>
                <wp:extent cx="7460615" cy="6550025"/>
                <wp:effectExtent l="19050" t="0" r="6985" b="0"/>
                <wp:wrapTight wrapText="bothSides">
                  <wp:wrapPolygon edited="0">
                    <wp:start x="-55" y="0"/>
                    <wp:lineTo x="-55" y="21548"/>
                    <wp:lineTo x="21620" y="21548"/>
                    <wp:lineTo x="21620" y="0"/>
                    <wp:lineTo x="-55" y="0"/>
                  </wp:wrapPolygon>
                </wp:wrapTight>
                <wp:docPr id="15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DP_word_template.jpg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60615" cy="6550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2ECA4876" w14:textId="77777777" w:rsidR="00944B9B" w:rsidRPr="00944B9B" w:rsidRDefault="00744CA9" w:rsidP="00944B9B">
          <w:pPr>
            <w:pStyle w:val="1"/>
            <w:rPr>
              <w:rFonts w:ascii="Arial Black" w:hAnsi="Arial Black"/>
              <w:color w:val="7A7A7A"/>
              <w:sz w:val="40"/>
              <w:szCs w:val="40"/>
            </w:rPr>
          </w:pPr>
          <w:r>
            <w:rPr>
              <w:rFonts w:ascii="Arial Black" w:hAnsi="Arial Black"/>
              <w:color w:val="7A7A7A"/>
              <w:sz w:val="40"/>
              <w:szCs w:val="40"/>
            </w:rPr>
            <w:t>PERFORMANCE, DATA STRUCTURES AND ALGORITHMS</w:t>
          </w:r>
        </w:p>
        <w:p w14:paraId="214A968F" w14:textId="77777777" w:rsidR="00944B9B" w:rsidRPr="00944B9B" w:rsidRDefault="00BC3EDF" w:rsidP="00944B9B">
          <w:pPr>
            <w:rPr>
              <w:rFonts w:ascii="Arial" w:hAnsi="Arial" w:cs="Arial"/>
              <w:color w:val="808080" w:themeColor="background1" w:themeShade="80"/>
              <w:sz w:val="32"/>
              <w:szCs w:val="32"/>
            </w:rPr>
          </w:pPr>
          <w:r>
            <w:rPr>
              <w:rFonts w:ascii="Arial" w:hAnsi="Arial" w:cs="Arial"/>
              <w:color w:val="808080" w:themeColor="background1" w:themeShade="80"/>
              <w:sz w:val="32"/>
              <w:szCs w:val="32"/>
            </w:rPr>
            <w:t>Exercise 02</w:t>
          </w:r>
        </w:p>
        <w:p w14:paraId="457EAE8F" w14:textId="179408A2" w:rsidR="00944B9B" w:rsidRPr="000D2F96" w:rsidRDefault="00944B9B" w:rsidP="00944B9B">
          <w:pPr>
            <w:rPr>
              <w:rFonts w:asciiTheme="majorHAnsi" w:eastAsiaTheme="majorEastAsia" w:hAnsiTheme="majorHAnsi" w:cstheme="majorBidi"/>
              <w:caps/>
              <w:color w:val="000000" w:themeColor="text1"/>
              <w:spacing w:val="-20"/>
              <w:kern w:val="28"/>
              <w:sz w:val="48"/>
              <w:szCs w:val="48"/>
            </w:rPr>
          </w:pPr>
          <w:r>
            <w:rPr>
              <w:sz w:val="48"/>
              <w:szCs w:val="48"/>
            </w:rPr>
            <w:br w:type="page"/>
          </w:r>
        </w:p>
      </w:sdtContent>
    </w:sdt>
    <w:p w14:paraId="27FB9026" w14:textId="77777777" w:rsidR="00944B9B" w:rsidRDefault="00944B9B" w:rsidP="00944B9B">
      <w:pPr>
        <w:pStyle w:val="af2"/>
        <w:rPr>
          <w:color w:val="4F6228" w:themeColor="accent3" w:themeShade="80"/>
          <w:sz w:val="48"/>
          <w:szCs w:val="48"/>
        </w:rPr>
      </w:pPr>
      <w:r>
        <w:lastRenderedPageBreak/>
        <w:t xml:space="preserve"> </w:t>
      </w:r>
    </w:p>
    <w:p w14:paraId="78D5C05E" w14:textId="77777777" w:rsidR="00944B9B" w:rsidRPr="00944B9B" w:rsidRDefault="00167281" w:rsidP="00944B9B">
      <w:pPr>
        <w:pStyle w:val="af2"/>
        <w:rPr>
          <w:rFonts w:ascii="Arial Black" w:hAnsi="Arial Black"/>
          <w:noProof/>
          <w:color w:val="404040"/>
          <w:sz w:val="48"/>
          <w:szCs w:val="48"/>
        </w:rPr>
      </w:pPr>
      <w:r>
        <w:rPr>
          <w:rFonts w:ascii="Arial Black" w:hAnsi="Arial Black"/>
          <w:noProof/>
          <w:color w:val="404040"/>
          <w:sz w:val="48"/>
          <w:szCs w:val="48"/>
        </w:rPr>
        <w:pict w14:anchorId="292054CA">
          <v:line id="Straight Connector 30" o:spid="_x0000_s1026" style="position:absolute;z-index:2516623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.65pt,-12.55pt" to="508.8pt,-12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" strokecolor="#d8d8d8 [2732]" strokeweight="2pt">
            <v:shadow on="t" opacity="24903f" origin=",.5" offset="0,.55556mm"/>
            <o:lock v:ext="edit" shapetype="f"/>
          </v:line>
        </w:pict>
      </w:r>
      <w:r w:rsidR="00BC3EDF">
        <w:rPr>
          <w:rFonts w:ascii="Arial Black" w:hAnsi="Arial Black"/>
          <w:noProof/>
          <w:color w:val="404040"/>
          <w:sz w:val="48"/>
          <w:szCs w:val="48"/>
        </w:rPr>
        <w:t xml:space="preserve">Exercise </w:t>
      </w:r>
      <w:r w:rsidR="00E67BAF">
        <w:rPr>
          <w:rFonts w:ascii="Arial Black" w:hAnsi="Arial Black"/>
          <w:noProof/>
          <w:color w:val="404040"/>
          <w:sz w:val="48"/>
          <w:szCs w:val="48"/>
        </w:rPr>
        <w:t>INSTRUCTIONS</w:t>
      </w:r>
    </w:p>
    <w:p w14:paraId="3B41C9B0" w14:textId="77777777" w:rsidR="00944B9B" w:rsidRPr="00944B9B" w:rsidRDefault="00167281" w:rsidP="00944B9B">
      <w:pPr>
        <w:pStyle w:val="af4"/>
        <w:rPr>
          <w:rFonts w:ascii="Arial Black" w:hAnsi="Arial Black"/>
          <w:color w:val="808080"/>
          <w:sz w:val="24"/>
        </w:rPr>
      </w:pPr>
      <w:r>
        <w:rPr>
          <w:rFonts w:ascii="Arial Black" w:hAnsi="Arial Black"/>
          <w:noProof/>
          <w:color w:val="808080"/>
          <w:sz w:val="24"/>
        </w:rPr>
        <w:pict w14:anchorId="58618B2B">
          <v:line id="Straight Connector 9" o:spid="_x0000_s1027" style="position:absolute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.4pt,29.7pt" to="508.6pt,29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" strokecolor="#d8d8d8 [2732]" strokeweight="2pt">
            <v:shadow on="t" opacity="24903f" origin=",.5" offset="0,.55556mm"/>
            <o:lock v:ext="edit" shapetype="f"/>
          </v:line>
        </w:pict>
      </w:r>
      <w:r w:rsidR="00BC3EDF">
        <w:rPr>
          <w:rFonts w:ascii="Arial Black" w:hAnsi="Arial Black"/>
          <w:color w:val="808080"/>
          <w:sz w:val="24"/>
        </w:rPr>
        <w:t>UNIX COMMANDS AND HELLO WORLD</w:t>
      </w:r>
    </w:p>
    <w:p w14:paraId="65E3425F" w14:textId="1047C0E4" w:rsidR="00946067" w:rsidRPr="00CA17E2" w:rsidRDefault="00946067" w:rsidP="00946067">
      <w:pPr>
        <w:pStyle w:val="1"/>
        <w:tabs>
          <w:tab w:val="left" w:pos="5130"/>
          <w:tab w:val="left" w:pos="9000"/>
        </w:tabs>
        <w:rPr>
          <w:rFonts w:ascii="Arial" w:hAnsi="Arial" w:cs="Arial"/>
          <w:sz w:val="20"/>
          <w:szCs w:val="20"/>
        </w:rPr>
      </w:pPr>
      <w:r w:rsidRPr="00CA17E2">
        <w:rPr>
          <w:rFonts w:ascii="Arial" w:hAnsi="Arial" w:cs="Arial"/>
          <w:sz w:val="20"/>
          <w:szCs w:val="20"/>
        </w:rPr>
        <w:t>Name:</w:t>
      </w:r>
      <w:r w:rsidR="005D3CA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5D3CA1">
        <w:rPr>
          <w:rFonts w:ascii="Arial" w:hAnsi="Arial" w:cs="Arial"/>
          <w:sz w:val="20"/>
          <w:szCs w:val="20"/>
        </w:rPr>
        <w:t>Minakov</w:t>
      </w:r>
      <w:proofErr w:type="spellEnd"/>
      <w:r w:rsidR="005D3CA1">
        <w:rPr>
          <w:rFonts w:ascii="Arial" w:hAnsi="Arial" w:cs="Arial"/>
          <w:sz w:val="20"/>
          <w:szCs w:val="20"/>
        </w:rPr>
        <w:t xml:space="preserve"> Nikita CSSE 1709r</w:t>
      </w:r>
      <w:r w:rsidRPr="00CA17E2">
        <w:rPr>
          <w:rFonts w:ascii="Arial" w:hAnsi="Arial" w:cs="Arial"/>
          <w:sz w:val="20"/>
          <w:szCs w:val="20"/>
        </w:rPr>
        <w:tab/>
      </w:r>
    </w:p>
    <w:p w14:paraId="5A7623C2" w14:textId="77777777" w:rsidR="00ED6379" w:rsidRPr="005615C0" w:rsidRDefault="00ED6379" w:rsidP="00ED6379">
      <w:pPr>
        <w:pStyle w:val="iCH3"/>
      </w:pPr>
      <w:r w:rsidRPr="005615C0">
        <w:t>PURPOSE</w:t>
      </w:r>
    </w:p>
    <w:p w14:paraId="01469CE0" w14:textId="6586148B" w:rsidR="00ED6379" w:rsidRPr="00BC3EDF" w:rsidRDefault="00BC3EDF" w:rsidP="00BC3EDF">
      <w:pPr>
        <w:pStyle w:val="Body"/>
        <w:jc w:val="left"/>
        <w:rPr>
          <w:rFonts w:ascii="Arial" w:eastAsia="ヒラギノ角ゴ Pro W3" w:hAnsi="Arial"/>
          <w:sz w:val="20"/>
        </w:rPr>
      </w:pPr>
      <w:r>
        <w:rPr>
          <w:rFonts w:ascii="Arial" w:eastAsia="ヒラギノ角ゴ Pro W3" w:hAnsi="Arial"/>
          <w:sz w:val="20"/>
        </w:rPr>
        <w:t>The purpose of this assignment is to give you concrete practice using the course’s LMS website, and to provide you step-by-step guidance on how to download, rename, modify, test, upload, and submit a ‘C’ program exercise</w:t>
      </w:r>
      <w:r w:rsidR="00FF5C3B">
        <w:rPr>
          <w:rFonts w:ascii="Arial" w:eastAsia="ヒラギノ角ゴ Pro W3" w:hAnsi="Arial"/>
          <w:sz w:val="20"/>
        </w:rPr>
        <w:t xml:space="preserve">. </w:t>
      </w:r>
      <w:r>
        <w:rPr>
          <w:rFonts w:ascii="Arial" w:eastAsia="ヒラギノ角ゴ Pro W3" w:hAnsi="Arial"/>
          <w:sz w:val="20"/>
        </w:rPr>
        <w:t xml:space="preserve">Note:  For this exercise, and the ‘C’ programming projects in this course, your Unix environment requires a GCC </w:t>
      </w:r>
      <w:r w:rsidR="00933A71">
        <w:rPr>
          <w:rFonts w:ascii="Arial" w:eastAsia="ヒラギノ角ゴ Pro W3" w:hAnsi="Arial"/>
          <w:sz w:val="20"/>
        </w:rPr>
        <w:t>c</w:t>
      </w:r>
      <w:r>
        <w:rPr>
          <w:rFonts w:ascii="Arial" w:eastAsia="ヒラギノ角ゴ Pro W3" w:hAnsi="Arial"/>
          <w:sz w:val="20"/>
        </w:rPr>
        <w:t>ompiler</w:t>
      </w:r>
      <w:r w:rsidR="00FF5C3B">
        <w:rPr>
          <w:rFonts w:ascii="Arial" w:eastAsia="ヒラギノ角ゴ Pro W3" w:hAnsi="Arial"/>
          <w:sz w:val="20"/>
        </w:rPr>
        <w:t xml:space="preserve">. </w:t>
      </w:r>
      <w:r>
        <w:rPr>
          <w:rFonts w:ascii="Arial" w:eastAsia="ヒラギノ角ゴ Pro W3" w:hAnsi="Arial"/>
          <w:sz w:val="20"/>
        </w:rPr>
        <w:t xml:space="preserve">Some platforms, such as Mac OSX, do not provide the GCC </w:t>
      </w:r>
      <w:r w:rsidR="007D379D">
        <w:rPr>
          <w:rFonts w:ascii="Arial" w:eastAsia="ヒラギノ角ゴ Pro W3" w:hAnsi="Arial"/>
          <w:sz w:val="20"/>
        </w:rPr>
        <w:t>c</w:t>
      </w:r>
      <w:r>
        <w:rPr>
          <w:rFonts w:ascii="Arial" w:eastAsia="ヒラギノ角ゴ Pro W3" w:hAnsi="Arial"/>
          <w:sz w:val="20"/>
        </w:rPr>
        <w:t>ompiler by default</w:t>
      </w:r>
      <w:r w:rsidR="00FF5C3B">
        <w:rPr>
          <w:rFonts w:ascii="Arial" w:eastAsia="ヒラギノ角ゴ Pro W3" w:hAnsi="Arial"/>
          <w:sz w:val="20"/>
        </w:rPr>
        <w:t xml:space="preserve">. </w:t>
      </w:r>
      <w:r>
        <w:rPr>
          <w:rFonts w:ascii="Arial" w:eastAsia="ヒラギノ角ゴ Pro W3" w:hAnsi="Arial"/>
          <w:sz w:val="20"/>
        </w:rPr>
        <w:t>Most platforms have a compiler available for download</w:t>
      </w:r>
      <w:r w:rsidR="00FF5C3B">
        <w:rPr>
          <w:rFonts w:ascii="Arial" w:eastAsia="ヒラギノ角ゴ Pro W3" w:hAnsi="Arial"/>
          <w:sz w:val="20"/>
        </w:rPr>
        <w:t xml:space="preserve">. </w:t>
      </w:r>
      <w:r>
        <w:rPr>
          <w:rFonts w:ascii="Arial" w:eastAsia="ヒラギノ角ゴ Pro W3" w:hAnsi="Arial"/>
          <w:sz w:val="20"/>
        </w:rPr>
        <w:t xml:space="preserve">Check your Unix platform documentation if you need to download a GCC </w:t>
      </w:r>
      <w:r w:rsidR="001544F2">
        <w:rPr>
          <w:rFonts w:ascii="Arial" w:eastAsia="ヒラギノ角ゴ Pro W3" w:hAnsi="Arial"/>
          <w:sz w:val="20"/>
        </w:rPr>
        <w:t>c</w:t>
      </w:r>
      <w:r>
        <w:rPr>
          <w:rFonts w:ascii="Arial" w:eastAsia="ヒラギノ角ゴ Pro W3" w:hAnsi="Arial"/>
          <w:sz w:val="20"/>
        </w:rPr>
        <w:t>ompiler and discuss with your instructor.</w:t>
      </w:r>
    </w:p>
    <w:p w14:paraId="0CFCF739" w14:textId="77777777" w:rsidR="00ED6379" w:rsidRPr="005615C0" w:rsidRDefault="00ED6379" w:rsidP="00ED6379">
      <w:pPr>
        <w:pStyle w:val="iCH3"/>
      </w:pPr>
      <w:r>
        <w:t>ACTIVITIES</w:t>
      </w:r>
    </w:p>
    <w:p w14:paraId="5FA501E0" w14:textId="77777777" w:rsidR="00BC3EDF" w:rsidRDefault="00BC3EDF" w:rsidP="00BC3EDF">
      <w:pPr>
        <w:pStyle w:val="BodyB"/>
        <w:numPr>
          <w:ilvl w:val="0"/>
          <w:numId w:val="31"/>
        </w:numPr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>Download the HelloWorld program baseline from the LMS and put it in your development workspace:</w:t>
      </w:r>
    </w:p>
    <w:p w14:paraId="5845CE3F" w14:textId="0F8189A2" w:rsidR="00BC3EDF" w:rsidRDefault="00BC3EDF" w:rsidP="00BC3EDF">
      <w:pPr>
        <w:pStyle w:val="BodyA"/>
        <w:numPr>
          <w:ilvl w:val="1"/>
          <w:numId w:val="32"/>
        </w:numPr>
        <w:tabs>
          <w:tab w:val="clear" w:pos="360"/>
          <w:tab w:val="num" w:pos="720"/>
        </w:tabs>
        <w:ind w:left="720" w:hanging="36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Create an exercise02 folder in the “exercises” folder you create during </w:t>
      </w:r>
      <w:r w:rsidR="00FF5C3B">
        <w:rPr>
          <w:rFonts w:ascii="Arial" w:hAnsi="Arial"/>
          <w:sz w:val="20"/>
        </w:rPr>
        <w:t>E</w:t>
      </w:r>
      <w:r>
        <w:rPr>
          <w:rFonts w:ascii="Arial" w:hAnsi="Arial"/>
          <w:sz w:val="20"/>
        </w:rPr>
        <w:t xml:space="preserve">xercise </w:t>
      </w:r>
      <w:r w:rsidR="00312C68">
        <w:rPr>
          <w:rFonts w:ascii="Arial" w:hAnsi="Arial"/>
          <w:sz w:val="20"/>
        </w:rPr>
        <w:t>0</w:t>
      </w:r>
      <w:r>
        <w:rPr>
          <w:rFonts w:ascii="Arial" w:hAnsi="Arial"/>
          <w:sz w:val="20"/>
        </w:rPr>
        <w:t>1.</w:t>
      </w:r>
    </w:p>
    <w:p w14:paraId="09061D35" w14:textId="77777777" w:rsidR="00BC3EDF" w:rsidRDefault="00BC3EDF" w:rsidP="00BC3EDF">
      <w:pPr>
        <w:pStyle w:val="BodyA"/>
        <w:numPr>
          <w:ilvl w:val="1"/>
          <w:numId w:val="32"/>
        </w:numPr>
        <w:tabs>
          <w:tab w:val="clear" w:pos="360"/>
          <w:tab w:val="num" w:pos="720"/>
        </w:tabs>
        <w:ind w:left="720" w:hanging="36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>Start up your favorite Internet browser.</w:t>
      </w:r>
    </w:p>
    <w:p w14:paraId="4A9B3752" w14:textId="77777777" w:rsidR="00BC3EDF" w:rsidRPr="005142DA" w:rsidRDefault="00BC3EDF" w:rsidP="00BC3EDF">
      <w:pPr>
        <w:pStyle w:val="BodyB"/>
        <w:numPr>
          <w:ilvl w:val="1"/>
          <w:numId w:val="32"/>
        </w:numPr>
        <w:tabs>
          <w:tab w:val="clear" w:pos="360"/>
          <w:tab w:val="num" w:pos="720"/>
        </w:tabs>
        <w:ind w:left="720" w:hanging="36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>L</w:t>
      </w:r>
      <w:r w:rsidRPr="005142DA">
        <w:rPr>
          <w:rFonts w:ascii="Arial" w:hAnsi="Arial"/>
          <w:sz w:val="20"/>
        </w:rPr>
        <w:t xml:space="preserve">og into the LMS using your </w:t>
      </w:r>
      <w:proofErr w:type="spellStart"/>
      <w:r w:rsidRPr="005142DA">
        <w:rPr>
          <w:rFonts w:ascii="Arial" w:hAnsi="Arial"/>
          <w:sz w:val="20"/>
        </w:rPr>
        <w:t>StudentID</w:t>
      </w:r>
      <w:proofErr w:type="spellEnd"/>
      <w:r w:rsidRPr="005142DA">
        <w:rPr>
          <w:rFonts w:ascii="Arial" w:hAnsi="Arial"/>
          <w:sz w:val="20"/>
        </w:rPr>
        <w:t xml:space="preserve"> and password.</w:t>
      </w:r>
    </w:p>
    <w:p w14:paraId="3FA6200D" w14:textId="4F0CDAEE" w:rsidR="00BC3EDF" w:rsidRDefault="00BC3EDF" w:rsidP="00BC3EDF">
      <w:pPr>
        <w:pStyle w:val="BodyB"/>
        <w:numPr>
          <w:ilvl w:val="1"/>
          <w:numId w:val="32"/>
        </w:numPr>
        <w:tabs>
          <w:tab w:val="clear" w:pos="360"/>
          <w:tab w:val="num" w:pos="720"/>
        </w:tabs>
        <w:ind w:left="720" w:hanging="36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Navigate to the main page for this course and click on the link to display the main page for the </w:t>
      </w:r>
      <w:r w:rsidRPr="00E363F3">
        <w:rPr>
          <w:rFonts w:ascii="Arial" w:hAnsi="Arial"/>
          <w:sz w:val="20"/>
        </w:rPr>
        <w:t>course</w:t>
      </w:r>
      <w:r w:rsidR="00FF5C3B">
        <w:rPr>
          <w:rFonts w:ascii="Arial" w:hAnsi="Arial"/>
          <w:sz w:val="20"/>
        </w:rPr>
        <w:t xml:space="preserve">. </w:t>
      </w:r>
    </w:p>
    <w:p w14:paraId="632875B3" w14:textId="1D48CCEE" w:rsidR="00BC3EDF" w:rsidRDefault="00312C68" w:rsidP="00BC3EDF">
      <w:pPr>
        <w:pStyle w:val="BodyB"/>
        <w:numPr>
          <w:ilvl w:val="1"/>
          <w:numId w:val="32"/>
        </w:numPr>
        <w:tabs>
          <w:tab w:val="clear" w:pos="360"/>
          <w:tab w:val="num" w:pos="720"/>
        </w:tabs>
        <w:ind w:left="720" w:hanging="36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>Click the Project 0</w:t>
      </w:r>
      <w:r w:rsidR="00BC3EDF">
        <w:rPr>
          <w:rFonts w:ascii="Arial" w:hAnsi="Arial"/>
          <w:sz w:val="20"/>
        </w:rPr>
        <w:t>1 link to expand the folder. You should see links to project materials and assessments.</w:t>
      </w:r>
    </w:p>
    <w:p w14:paraId="22385235" w14:textId="0CEA9284" w:rsidR="00BC3EDF" w:rsidRPr="005142DA" w:rsidRDefault="00BC3EDF" w:rsidP="00BC3EDF">
      <w:pPr>
        <w:pStyle w:val="BodyB"/>
        <w:numPr>
          <w:ilvl w:val="1"/>
          <w:numId w:val="32"/>
        </w:numPr>
        <w:tabs>
          <w:tab w:val="clear" w:pos="360"/>
          <w:tab w:val="num" w:pos="720"/>
        </w:tabs>
        <w:ind w:left="720" w:hanging="36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Click the 'Project </w:t>
      </w:r>
      <w:r w:rsidR="00312C68">
        <w:rPr>
          <w:rFonts w:ascii="Arial" w:hAnsi="Arial"/>
          <w:sz w:val="20"/>
        </w:rPr>
        <w:t>0</w:t>
      </w:r>
      <w:r>
        <w:rPr>
          <w:rFonts w:ascii="Arial" w:hAnsi="Arial"/>
          <w:sz w:val="20"/>
        </w:rPr>
        <w:t xml:space="preserve">1 Materials' link associated with the first project and you will see the main page for that </w:t>
      </w:r>
      <w:r w:rsidRPr="00E363F3">
        <w:rPr>
          <w:rFonts w:ascii="Arial" w:hAnsi="Arial"/>
          <w:sz w:val="20"/>
        </w:rPr>
        <w:t>project</w:t>
      </w:r>
      <w:r>
        <w:rPr>
          <w:rFonts w:ascii="Arial" w:hAnsi="Arial"/>
          <w:sz w:val="20"/>
        </w:rPr>
        <w:t xml:space="preserve">. </w:t>
      </w:r>
    </w:p>
    <w:p w14:paraId="65B69098" w14:textId="5CCEC283" w:rsidR="00BC3EDF" w:rsidRDefault="00BC3EDF" w:rsidP="00BC3EDF">
      <w:pPr>
        <w:pStyle w:val="BodyB"/>
        <w:numPr>
          <w:ilvl w:val="1"/>
          <w:numId w:val="32"/>
        </w:numPr>
        <w:tabs>
          <w:tab w:val="clear" w:pos="360"/>
          <w:tab w:val="num" w:pos="720"/>
        </w:tabs>
        <w:ind w:left="720" w:hanging="36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>Click the exercise .zip file and save it to the exercise02 folder that you created</w:t>
      </w:r>
      <w:r w:rsidR="00FF5C3B">
        <w:rPr>
          <w:rFonts w:ascii="Arial" w:hAnsi="Arial"/>
          <w:sz w:val="20"/>
        </w:rPr>
        <w:t xml:space="preserve">. </w:t>
      </w:r>
      <w:r>
        <w:rPr>
          <w:rFonts w:ascii="Arial" w:hAnsi="Arial"/>
          <w:sz w:val="20"/>
        </w:rPr>
        <w:t>This file will typically contain the exercise code related to the exercise and will have a title appropriate to the exercise and/or project</w:t>
      </w:r>
      <w:r w:rsidR="00FF5C3B">
        <w:rPr>
          <w:rFonts w:ascii="Arial" w:hAnsi="Arial"/>
          <w:sz w:val="20"/>
        </w:rPr>
        <w:t xml:space="preserve">. </w:t>
      </w:r>
      <w:r>
        <w:rPr>
          <w:rFonts w:ascii="Arial" w:hAnsi="Arial"/>
          <w:sz w:val="20"/>
        </w:rPr>
        <w:t>In this case the .zip file contains the source code for the HelloWorld program.</w:t>
      </w:r>
    </w:p>
    <w:p w14:paraId="27D61327" w14:textId="77777777" w:rsidR="00BC3EDF" w:rsidRPr="005142DA" w:rsidRDefault="00BC3EDF" w:rsidP="00BC3EDF">
      <w:pPr>
        <w:pStyle w:val="BodyA"/>
        <w:numPr>
          <w:ilvl w:val="1"/>
          <w:numId w:val="32"/>
        </w:numPr>
        <w:tabs>
          <w:tab w:val="clear" w:pos="360"/>
          <w:tab w:val="num" w:pos="720"/>
        </w:tabs>
        <w:ind w:left="720" w:hanging="36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>Unzip the file to extract the contents into your exercise02 directory.</w:t>
      </w:r>
    </w:p>
    <w:p w14:paraId="5AA98347" w14:textId="77777777" w:rsidR="00E67BAF" w:rsidRDefault="00BC3EDF" w:rsidP="00BC3EDF">
      <w:pPr>
        <w:pStyle w:val="BodyB"/>
        <w:numPr>
          <w:ilvl w:val="0"/>
          <w:numId w:val="31"/>
        </w:numPr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>Modify the C source code file, changing the course author’s name to your name in the “</w:t>
      </w:r>
      <w:proofErr w:type="spellStart"/>
      <w:r>
        <w:rPr>
          <w:rFonts w:ascii="Arial" w:hAnsi="Arial"/>
          <w:sz w:val="20"/>
        </w:rPr>
        <w:t>printf</w:t>
      </w:r>
      <w:proofErr w:type="spellEnd"/>
      <w:r>
        <w:rPr>
          <w:rFonts w:ascii="Arial" w:hAnsi="Arial"/>
          <w:sz w:val="20"/>
        </w:rPr>
        <w:t>” command, and verify the program still works.</w:t>
      </w:r>
    </w:p>
    <w:p w14:paraId="341E18E7" w14:textId="0D82232F" w:rsidR="00E67BAF" w:rsidRDefault="00BC3EDF" w:rsidP="00E67BAF">
      <w:pPr>
        <w:pStyle w:val="BodyB"/>
        <w:numPr>
          <w:ilvl w:val="1"/>
          <w:numId w:val="31"/>
        </w:numPr>
        <w:jc w:val="left"/>
        <w:rPr>
          <w:rFonts w:ascii="Arial" w:hAnsi="Arial"/>
          <w:sz w:val="20"/>
        </w:rPr>
      </w:pPr>
      <w:r w:rsidRPr="00E67BAF">
        <w:rPr>
          <w:rFonts w:ascii="Arial" w:hAnsi="Arial"/>
          <w:sz w:val="20"/>
        </w:rPr>
        <w:t>Navigate to the directory containing the source file “exercise02.c” (in the “</w:t>
      </w:r>
      <w:proofErr w:type="spellStart"/>
      <w:r w:rsidRPr="00E67BAF">
        <w:rPr>
          <w:rFonts w:ascii="Arial" w:hAnsi="Arial"/>
          <w:sz w:val="20"/>
        </w:rPr>
        <w:t>src</w:t>
      </w:r>
      <w:proofErr w:type="spellEnd"/>
      <w:r w:rsidRPr="00E67BAF">
        <w:rPr>
          <w:rFonts w:ascii="Arial" w:hAnsi="Arial"/>
          <w:sz w:val="20"/>
        </w:rPr>
        <w:t>” subdirectory of the “exercise02” directory) using the “cd” command</w:t>
      </w:r>
      <w:r w:rsidR="00FF5C3B">
        <w:rPr>
          <w:rFonts w:ascii="Arial" w:hAnsi="Arial"/>
          <w:sz w:val="20"/>
        </w:rPr>
        <w:t xml:space="preserve">. </w:t>
      </w:r>
      <w:r w:rsidRPr="00E67BAF">
        <w:rPr>
          <w:rFonts w:ascii="Arial" w:hAnsi="Arial"/>
          <w:sz w:val="20"/>
        </w:rPr>
        <w:t>Open the file in a text editor that you and your instructor have agreed upon.</w:t>
      </w:r>
    </w:p>
    <w:p w14:paraId="01AE3528" w14:textId="77777777" w:rsidR="00E67BAF" w:rsidRDefault="00BC3EDF" w:rsidP="00E67BAF">
      <w:pPr>
        <w:pStyle w:val="BodyB"/>
        <w:numPr>
          <w:ilvl w:val="1"/>
          <w:numId w:val="31"/>
        </w:numPr>
        <w:jc w:val="left"/>
        <w:rPr>
          <w:rFonts w:ascii="Arial" w:hAnsi="Arial"/>
          <w:sz w:val="20"/>
        </w:rPr>
      </w:pPr>
      <w:r w:rsidRPr="00E67BAF">
        <w:rPr>
          <w:rFonts w:ascii="Arial" w:hAnsi="Arial"/>
          <w:sz w:val="20"/>
        </w:rPr>
        <w:t>Find the block comment at the beginning of the program and type your name as the author.</w:t>
      </w:r>
    </w:p>
    <w:p w14:paraId="1339EDD7" w14:textId="77777777" w:rsidR="00E67BAF" w:rsidRDefault="00BC3EDF" w:rsidP="00E67BAF">
      <w:pPr>
        <w:pStyle w:val="BodyB"/>
        <w:numPr>
          <w:ilvl w:val="1"/>
          <w:numId w:val="31"/>
        </w:numPr>
        <w:jc w:val="left"/>
        <w:rPr>
          <w:rFonts w:ascii="Arial" w:hAnsi="Arial"/>
          <w:sz w:val="20"/>
        </w:rPr>
      </w:pPr>
      <w:r w:rsidRPr="00E67BAF">
        <w:rPr>
          <w:rFonts w:ascii="Arial" w:hAnsi="Arial"/>
          <w:sz w:val="20"/>
        </w:rPr>
        <w:t>Find the “</w:t>
      </w:r>
      <w:proofErr w:type="spellStart"/>
      <w:r w:rsidRPr="00E67BAF">
        <w:rPr>
          <w:rFonts w:ascii="Arial" w:hAnsi="Arial"/>
          <w:sz w:val="20"/>
        </w:rPr>
        <w:t>printf</w:t>
      </w:r>
      <w:proofErr w:type="spellEnd"/>
      <w:r w:rsidRPr="00E67BAF">
        <w:rPr>
          <w:rFonts w:ascii="Arial" w:hAnsi="Arial"/>
          <w:sz w:val="20"/>
        </w:rPr>
        <w:t>” command that prints out the name of the course author and change it to your name. Be careful to leave the opening and closing quotation marks around the name.</w:t>
      </w:r>
    </w:p>
    <w:p w14:paraId="30660E53" w14:textId="29DE7DE0" w:rsidR="00E67BAF" w:rsidRDefault="00BC3EDF" w:rsidP="00E67BAF">
      <w:pPr>
        <w:pStyle w:val="BodyB"/>
        <w:numPr>
          <w:ilvl w:val="1"/>
          <w:numId w:val="31"/>
        </w:numPr>
        <w:jc w:val="left"/>
        <w:rPr>
          <w:rFonts w:ascii="Arial" w:hAnsi="Arial"/>
          <w:sz w:val="20"/>
        </w:rPr>
      </w:pPr>
      <w:r w:rsidRPr="00E67BAF">
        <w:rPr>
          <w:rFonts w:ascii="Arial" w:hAnsi="Arial"/>
          <w:sz w:val="20"/>
        </w:rPr>
        <w:t xml:space="preserve">Save the file and compile the program using the </w:t>
      </w:r>
      <w:proofErr w:type="spellStart"/>
      <w:r w:rsidRPr="00E67BAF">
        <w:rPr>
          <w:rFonts w:ascii="Arial" w:hAnsi="Arial"/>
          <w:sz w:val="20"/>
        </w:rPr>
        <w:t>gcc</w:t>
      </w:r>
      <w:proofErr w:type="spellEnd"/>
      <w:r w:rsidRPr="00E67BAF">
        <w:rPr>
          <w:rFonts w:ascii="Arial" w:hAnsi="Arial"/>
          <w:sz w:val="20"/>
        </w:rPr>
        <w:t xml:space="preserve"> command (the compiler): “</w:t>
      </w:r>
      <w:proofErr w:type="spellStart"/>
      <w:r w:rsidRPr="00E67BAF">
        <w:rPr>
          <w:rFonts w:ascii="Arial" w:hAnsi="Arial"/>
          <w:sz w:val="20"/>
        </w:rPr>
        <w:t>gcc</w:t>
      </w:r>
      <w:proofErr w:type="spellEnd"/>
      <w:r w:rsidRPr="00E67BAF">
        <w:rPr>
          <w:rFonts w:ascii="Arial" w:hAnsi="Arial"/>
          <w:sz w:val="20"/>
        </w:rPr>
        <w:t xml:space="preserve"> -Wall exercise02.c”</w:t>
      </w:r>
      <w:r w:rsidR="00FF5C3B">
        <w:rPr>
          <w:rFonts w:ascii="Arial" w:hAnsi="Arial"/>
          <w:sz w:val="20"/>
        </w:rPr>
        <w:t xml:space="preserve">. </w:t>
      </w:r>
      <w:r w:rsidRPr="00E67BAF">
        <w:rPr>
          <w:rFonts w:ascii="Arial" w:hAnsi="Arial"/>
          <w:sz w:val="20"/>
        </w:rPr>
        <w:t>The -Wall argument tells the compiler to print all warnings</w:t>
      </w:r>
      <w:r w:rsidR="00FF5C3B">
        <w:rPr>
          <w:rFonts w:ascii="Arial" w:hAnsi="Arial"/>
          <w:sz w:val="20"/>
        </w:rPr>
        <w:t xml:space="preserve">. </w:t>
      </w:r>
      <w:r w:rsidRPr="00E67BAF">
        <w:rPr>
          <w:rFonts w:ascii="Arial" w:hAnsi="Arial"/>
          <w:sz w:val="20"/>
        </w:rPr>
        <w:t xml:space="preserve">The default name of the compiled program is </w:t>
      </w:r>
      <w:proofErr w:type="spellStart"/>
      <w:r w:rsidRPr="00E67BAF">
        <w:rPr>
          <w:rFonts w:ascii="Arial" w:hAnsi="Arial"/>
          <w:sz w:val="20"/>
        </w:rPr>
        <w:t>a.out</w:t>
      </w:r>
      <w:proofErr w:type="spellEnd"/>
      <w:r w:rsidR="00FF5C3B">
        <w:rPr>
          <w:rFonts w:ascii="Arial" w:hAnsi="Arial"/>
          <w:sz w:val="20"/>
        </w:rPr>
        <w:t xml:space="preserve">. </w:t>
      </w:r>
      <w:r w:rsidRPr="00E67BAF">
        <w:rPr>
          <w:rFonts w:ascii="Arial" w:hAnsi="Arial"/>
          <w:sz w:val="20"/>
        </w:rPr>
        <w:t>You can change this by compiling with the -o option: “</w:t>
      </w:r>
      <w:proofErr w:type="spellStart"/>
      <w:r w:rsidRPr="00E67BAF">
        <w:rPr>
          <w:rFonts w:ascii="Arial" w:hAnsi="Arial"/>
          <w:sz w:val="20"/>
        </w:rPr>
        <w:t>gcc</w:t>
      </w:r>
      <w:proofErr w:type="spellEnd"/>
      <w:r w:rsidRPr="00E67BAF">
        <w:rPr>
          <w:rFonts w:ascii="Arial" w:hAnsi="Arial"/>
          <w:sz w:val="20"/>
        </w:rPr>
        <w:t xml:space="preserve"> -Wall exercise02.c -o ex2” will name the compiled program “ex2”.</w:t>
      </w:r>
    </w:p>
    <w:p w14:paraId="56405FFE" w14:textId="1F58E4C9" w:rsidR="00E67BAF" w:rsidRDefault="00BC3EDF" w:rsidP="00E67BAF">
      <w:pPr>
        <w:pStyle w:val="BodyB"/>
        <w:numPr>
          <w:ilvl w:val="1"/>
          <w:numId w:val="31"/>
        </w:numPr>
        <w:jc w:val="left"/>
        <w:rPr>
          <w:rFonts w:ascii="Arial" w:hAnsi="Arial"/>
          <w:sz w:val="20"/>
        </w:rPr>
      </w:pPr>
      <w:r w:rsidRPr="00E67BAF">
        <w:rPr>
          <w:rFonts w:ascii="Arial" w:hAnsi="Arial"/>
          <w:sz w:val="20"/>
        </w:rPr>
        <w:lastRenderedPageBreak/>
        <w:t>Once the program compiles cleanly (with no warnings or errors), run the program: “./</w:t>
      </w:r>
      <w:proofErr w:type="spellStart"/>
      <w:r w:rsidRPr="00E67BAF">
        <w:rPr>
          <w:rFonts w:ascii="Arial" w:hAnsi="Arial"/>
          <w:sz w:val="20"/>
        </w:rPr>
        <w:t>a.out</w:t>
      </w:r>
      <w:proofErr w:type="spellEnd"/>
      <w:r w:rsidRPr="00E67BAF">
        <w:rPr>
          <w:rFonts w:ascii="Arial" w:hAnsi="Arial"/>
          <w:sz w:val="20"/>
        </w:rPr>
        <w:t>”</w:t>
      </w:r>
      <w:r w:rsidR="00FF5C3B">
        <w:rPr>
          <w:rFonts w:ascii="Arial" w:hAnsi="Arial"/>
          <w:sz w:val="20"/>
        </w:rPr>
        <w:t xml:space="preserve">. </w:t>
      </w:r>
      <w:r w:rsidRPr="00E67BAF">
        <w:rPr>
          <w:rFonts w:ascii="Arial" w:hAnsi="Arial"/>
          <w:sz w:val="20"/>
        </w:rPr>
        <w:t>(The “./” at the beginning of the program name is a path</w:t>
      </w:r>
      <w:r w:rsidR="00FF5C3B">
        <w:rPr>
          <w:rFonts w:ascii="Arial" w:hAnsi="Arial"/>
          <w:sz w:val="20"/>
        </w:rPr>
        <w:t xml:space="preserve">. </w:t>
      </w:r>
      <w:r w:rsidRPr="00E67BAF">
        <w:rPr>
          <w:rFonts w:ascii="Arial" w:hAnsi="Arial"/>
          <w:sz w:val="20"/>
        </w:rPr>
        <w:t>The dot (“.”) specifies the current directory.)</w:t>
      </w:r>
    </w:p>
    <w:p w14:paraId="7EAF64F1" w14:textId="330C6D5B" w:rsidR="00BC3EDF" w:rsidRPr="00E67BAF" w:rsidRDefault="00BC3EDF" w:rsidP="00E67BAF">
      <w:pPr>
        <w:pStyle w:val="BodyB"/>
        <w:numPr>
          <w:ilvl w:val="1"/>
          <w:numId w:val="31"/>
        </w:numPr>
        <w:jc w:val="left"/>
        <w:rPr>
          <w:rFonts w:ascii="Arial" w:hAnsi="Arial"/>
          <w:sz w:val="20"/>
        </w:rPr>
      </w:pPr>
      <w:r w:rsidRPr="00E67BAF">
        <w:rPr>
          <w:rFonts w:ascii="Arial" w:hAnsi="Arial"/>
          <w:sz w:val="20"/>
        </w:rPr>
        <w:t>The program should run and print “Hello World.” on one line, followed by “written by: &lt;your name&gt;” on the next line</w:t>
      </w:r>
      <w:r w:rsidR="00FF5C3B">
        <w:rPr>
          <w:rFonts w:ascii="Arial" w:hAnsi="Arial"/>
          <w:sz w:val="20"/>
        </w:rPr>
        <w:t xml:space="preserve">. </w:t>
      </w:r>
      <w:r w:rsidRPr="00E67BAF">
        <w:rPr>
          <w:rFonts w:ascii="Arial" w:hAnsi="Arial"/>
          <w:sz w:val="20"/>
        </w:rPr>
        <w:t>If this does not happen, correct the program and perform steps “d” and “e” again.</w:t>
      </w:r>
    </w:p>
    <w:p w14:paraId="29C0714E" w14:textId="77777777" w:rsidR="00BC3EDF" w:rsidRDefault="00BC3EDF" w:rsidP="00BC3EDF">
      <w:pPr>
        <w:pStyle w:val="BodyB"/>
        <w:numPr>
          <w:ilvl w:val="0"/>
          <w:numId w:val="31"/>
        </w:numPr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>Submit your work to the LMS.</w:t>
      </w:r>
    </w:p>
    <w:p w14:paraId="56C78BA3" w14:textId="77777777" w:rsidR="00BC3EDF" w:rsidRDefault="00BC3EDF" w:rsidP="00BC3EDF">
      <w:pPr>
        <w:pStyle w:val="BodyB"/>
        <w:numPr>
          <w:ilvl w:val="0"/>
          <w:numId w:val="33"/>
        </w:numPr>
        <w:tabs>
          <w:tab w:val="clear" w:pos="360"/>
          <w:tab w:val="num" w:pos="720"/>
        </w:tabs>
        <w:ind w:left="720" w:hanging="36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Navigate to the directory containing your </w:t>
      </w:r>
      <w:proofErr w:type="spellStart"/>
      <w:r>
        <w:rPr>
          <w:rFonts w:ascii="Arial" w:hAnsi="Arial"/>
          <w:sz w:val="20"/>
        </w:rPr>
        <w:t>src</w:t>
      </w:r>
      <w:proofErr w:type="spellEnd"/>
      <w:r>
        <w:rPr>
          <w:rFonts w:ascii="Arial" w:hAnsi="Arial"/>
          <w:sz w:val="20"/>
        </w:rPr>
        <w:t xml:space="preserve"> directory.</w:t>
      </w:r>
    </w:p>
    <w:p w14:paraId="4044BEF0" w14:textId="732F4FBA" w:rsidR="00BC3EDF" w:rsidRDefault="00BC3EDF" w:rsidP="00BC3EDF">
      <w:pPr>
        <w:pStyle w:val="BodyB"/>
        <w:numPr>
          <w:ilvl w:val="0"/>
          <w:numId w:val="33"/>
        </w:numPr>
        <w:tabs>
          <w:tab w:val="clear" w:pos="360"/>
          <w:tab w:val="num" w:pos="720"/>
        </w:tabs>
        <w:ind w:left="720" w:hanging="36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>Remove the executable file created by the compiler using the “</w:t>
      </w:r>
      <w:proofErr w:type="spellStart"/>
      <w:r>
        <w:rPr>
          <w:rFonts w:ascii="Arial" w:hAnsi="Arial"/>
          <w:sz w:val="20"/>
        </w:rPr>
        <w:t>rm</w:t>
      </w:r>
      <w:proofErr w:type="spellEnd"/>
      <w:r>
        <w:rPr>
          <w:rFonts w:ascii="Arial" w:hAnsi="Arial"/>
          <w:sz w:val="20"/>
        </w:rPr>
        <w:t>” command: “</w:t>
      </w:r>
      <w:proofErr w:type="spellStart"/>
      <w:r>
        <w:rPr>
          <w:rFonts w:ascii="Arial" w:hAnsi="Arial"/>
          <w:sz w:val="20"/>
        </w:rPr>
        <w:t>rm</w:t>
      </w:r>
      <w:proofErr w:type="spellEnd"/>
      <w:r>
        <w:rPr>
          <w:rFonts w:ascii="Arial" w:hAnsi="Arial"/>
          <w:sz w:val="20"/>
        </w:rPr>
        <w:t xml:space="preserve"> name”, where name is the name of the compiled version of your program (e.g. </w:t>
      </w:r>
      <w:proofErr w:type="spellStart"/>
      <w:r>
        <w:rPr>
          <w:rFonts w:ascii="Arial" w:hAnsi="Arial"/>
          <w:sz w:val="20"/>
        </w:rPr>
        <w:t>a.out</w:t>
      </w:r>
      <w:proofErr w:type="spellEnd"/>
      <w:r>
        <w:rPr>
          <w:rFonts w:ascii="Arial" w:hAnsi="Arial"/>
          <w:sz w:val="20"/>
        </w:rPr>
        <w:t>)</w:t>
      </w:r>
      <w:r w:rsidR="00FF5C3B">
        <w:rPr>
          <w:rFonts w:ascii="Arial" w:hAnsi="Arial"/>
          <w:sz w:val="20"/>
        </w:rPr>
        <w:t xml:space="preserve">. </w:t>
      </w:r>
      <w:r>
        <w:rPr>
          <w:rFonts w:ascii="Arial" w:hAnsi="Arial"/>
          <w:sz w:val="20"/>
        </w:rPr>
        <w:t xml:space="preserve">Be very careful </w:t>
      </w:r>
      <w:r>
        <w:rPr>
          <w:rFonts w:ascii="Arial" w:hAnsi="Arial"/>
          <w:i/>
          <w:sz w:val="20"/>
        </w:rPr>
        <w:t>not</w:t>
      </w:r>
      <w:r>
        <w:rPr>
          <w:rFonts w:ascii="Arial" w:hAnsi="Arial"/>
          <w:sz w:val="20"/>
        </w:rPr>
        <w:t xml:space="preserve"> to remove your source file!</w:t>
      </w:r>
    </w:p>
    <w:p w14:paraId="285DC50C" w14:textId="77777777" w:rsidR="00BC3EDF" w:rsidRDefault="00BC3EDF" w:rsidP="00BC3EDF">
      <w:pPr>
        <w:pStyle w:val="BodyB"/>
        <w:numPr>
          <w:ilvl w:val="0"/>
          <w:numId w:val="33"/>
        </w:numPr>
        <w:tabs>
          <w:tab w:val="clear" w:pos="360"/>
          <w:tab w:val="num" w:pos="720"/>
        </w:tabs>
        <w:ind w:left="720" w:hanging="36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If you are using a virtual machine, copy the </w:t>
      </w:r>
      <w:proofErr w:type="spellStart"/>
      <w:r>
        <w:rPr>
          <w:rFonts w:ascii="Arial" w:hAnsi="Arial"/>
          <w:sz w:val="20"/>
        </w:rPr>
        <w:t>src</w:t>
      </w:r>
      <w:proofErr w:type="spellEnd"/>
      <w:r>
        <w:rPr>
          <w:rFonts w:ascii="Arial" w:hAnsi="Arial"/>
          <w:sz w:val="20"/>
        </w:rPr>
        <w:t xml:space="preserve"> directory containing your program to your exercise02 folder on the host machine.</w:t>
      </w:r>
    </w:p>
    <w:p w14:paraId="305D1841" w14:textId="77777777" w:rsidR="00BC3EDF" w:rsidRDefault="00BC3EDF" w:rsidP="00BC3EDF">
      <w:pPr>
        <w:pStyle w:val="BodyB"/>
        <w:numPr>
          <w:ilvl w:val="0"/>
          <w:numId w:val="33"/>
        </w:numPr>
        <w:tabs>
          <w:tab w:val="clear" w:pos="360"/>
          <w:tab w:val="num" w:pos="720"/>
        </w:tabs>
        <w:ind w:left="720" w:hanging="36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>Compress your exercise02 folder into a zip archive file. To do this:</w:t>
      </w:r>
    </w:p>
    <w:p w14:paraId="7E78469B" w14:textId="59647E5D" w:rsidR="00BC3EDF" w:rsidRDefault="00BC3EDF" w:rsidP="00BC3EDF">
      <w:pPr>
        <w:pStyle w:val="BodyB"/>
        <w:numPr>
          <w:ilvl w:val="1"/>
          <w:numId w:val="34"/>
        </w:numPr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>If you are using Windows or a Mac, right click your exercise02 folder and select 'Compress File' (Mac) or '</w:t>
      </w:r>
      <w:proofErr w:type="spellStart"/>
      <w:r>
        <w:rPr>
          <w:rFonts w:ascii="Arial" w:hAnsi="Arial"/>
          <w:sz w:val="20"/>
        </w:rPr>
        <w:t>Izarc</w:t>
      </w:r>
      <w:proofErr w:type="spellEnd"/>
      <w:r>
        <w:rPr>
          <w:rFonts w:ascii="Arial" w:hAnsi="Arial"/>
          <w:sz w:val="20"/>
        </w:rPr>
        <w:t>-&gt;Add to Archive File' (Windows)</w:t>
      </w:r>
      <w:r w:rsidR="00FF5C3B">
        <w:rPr>
          <w:rFonts w:ascii="Arial" w:hAnsi="Arial"/>
          <w:sz w:val="20"/>
        </w:rPr>
        <w:t xml:space="preserve">. </w:t>
      </w:r>
      <w:r>
        <w:rPr>
          <w:rFonts w:ascii="Arial" w:hAnsi="Arial"/>
          <w:sz w:val="20"/>
        </w:rPr>
        <w:t>Be sure to rename the resulting archive file “YourStudentID_exercise02”.</w:t>
      </w:r>
    </w:p>
    <w:p w14:paraId="6739B612" w14:textId="5326A1D4" w:rsidR="00BC3EDF" w:rsidRDefault="00BC3EDF" w:rsidP="00BC3EDF">
      <w:pPr>
        <w:pStyle w:val="BodyB"/>
        <w:numPr>
          <w:ilvl w:val="1"/>
          <w:numId w:val="34"/>
        </w:numPr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>If you are using Unix, navigate to the exercises directory and use the zip command to create your archive file: “zip -r YourStudentID_exercise02.zip exercise02”</w:t>
      </w:r>
      <w:r w:rsidR="00FF5C3B">
        <w:rPr>
          <w:rFonts w:ascii="Arial" w:hAnsi="Arial"/>
          <w:sz w:val="20"/>
        </w:rPr>
        <w:t xml:space="preserve">. </w:t>
      </w:r>
      <w:r>
        <w:rPr>
          <w:rFonts w:ascii="Arial" w:hAnsi="Arial"/>
          <w:sz w:val="20"/>
        </w:rPr>
        <w:t>This creates an archive of your exercise02 directory and names the archive using your student ID.</w:t>
      </w:r>
    </w:p>
    <w:p w14:paraId="2C0AC3DB" w14:textId="51C54A09" w:rsidR="00BC3EDF" w:rsidRDefault="00225B70" w:rsidP="00BC3EDF">
      <w:pPr>
        <w:pStyle w:val="BodyB"/>
        <w:numPr>
          <w:ilvl w:val="0"/>
          <w:numId w:val="33"/>
        </w:numPr>
        <w:tabs>
          <w:tab w:val="clear" w:pos="360"/>
          <w:tab w:val="num" w:pos="720"/>
        </w:tabs>
        <w:ind w:left="720" w:hanging="36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>U</w:t>
      </w:r>
      <w:r w:rsidR="00BC3EDF">
        <w:rPr>
          <w:rFonts w:ascii="Arial" w:hAnsi="Arial"/>
          <w:sz w:val="20"/>
        </w:rPr>
        <w:t>pload your archive file to the LMS. To do this:</w:t>
      </w:r>
    </w:p>
    <w:p w14:paraId="340870F1" w14:textId="77777777" w:rsidR="00BC3EDF" w:rsidRDefault="00BC3EDF" w:rsidP="00BC3EDF">
      <w:pPr>
        <w:pStyle w:val="BodyB"/>
        <w:numPr>
          <w:ilvl w:val="1"/>
          <w:numId w:val="35"/>
        </w:numPr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Log into the LMS (if you aren't already) using your </w:t>
      </w:r>
      <w:proofErr w:type="spellStart"/>
      <w:r>
        <w:rPr>
          <w:rFonts w:ascii="Arial" w:hAnsi="Arial"/>
          <w:sz w:val="20"/>
        </w:rPr>
        <w:t>StudentID</w:t>
      </w:r>
      <w:proofErr w:type="spellEnd"/>
      <w:r>
        <w:rPr>
          <w:rFonts w:ascii="Arial" w:hAnsi="Arial"/>
          <w:sz w:val="20"/>
        </w:rPr>
        <w:t xml:space="preserve"> and password.</w:t>
      </w:r>
    </w:p>
    <w:p w14:paraId="42E192DC" w14:textId="7789C52B" w:rsidR="00BC3EDF" w:rsidRDefault="00BC3EDF" w:rsidP="00BC3EDF">
      <w:pPr>
        <w:pStyle w:val="BodyB"/>
        <w:numPr>
          <w:ilvl w:val="1"/>
          <w:numId w:val="35"/>
        </w:numPr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>Navigate to the main page for your course and click the 'exercise</w:t>
      </w:r>
      <w:r w:rsidR="00312C68">
        <w:rPr>
          <w:rFonts w:ascii="Arial" w:hAnsi="Arial"/>
          <w:sz w:val="20"/>
        </w:rPr>
        <w:t>0</w:t>
      </w:r>
      <w:r>
        <w:rPr>
          <w:rFonts w:ascii="Arial" w:hAnsi="Arial"/>
          <w:sz w:val="20"/>
        </w:rPr>
        <w:t>2’ Drop Box link.</w:t>
      </w:r>
    </w:p>
    <w:p w14:paraId="62CBDC6F" w14:textId="06A0F6E4" w:rsidR="00BC3EDF" w:rsidRDefault="00BC3EDF" w:rsidP="00BC3EDF">
      <w:pPr>
        <w:pStyle w:val="BodyB"/>
        <w:numPr>
          <w:ilvl w:val="1"/>
          <w:numId w:val="35"/>
        </w:numPr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>Click the 'Upload a file' button</w:t>
      </w:r>
      <w:r w:rsidR="00FF5C3B">
        <w:rPr>
          <w:rFonts w:ascii="Arial" w:hAnsi="Arial"/>
          <w:sz w:val="20"/>
        </w:rPr>
        <w:t xml:space="preserve">. </w:t>
      </w:r>
      <w:r>
        <w:rPr>
          <w:rFonts w:ascii="Arial" w:hAnsi="Arial"/>
          <w:sz w:val="20"/>
        </w:rPr>
        <w:t>Note that the button may say 'Upload files' instead.</w:t>
      </w:r>
    </w:p>
    <w:p w14:paraId="41D47859" w14:textId="77777777" w:rsidR="00BC3EDF" w:rsidRDefault="00BC3EDF" w:rsidP="00BC3EDF">
      <w:pPr>
        <w:pStyle w:val="BodyB"/>
        <w:numPr>
          <w:ilvl w:val="1"/>
          <w:numId w:val="35"/>
        </w:numPr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>Click the 'Choose a file' button</w:t>
      </w:r>
    </w:p>
    <w:p w14:paraId="0F19C900" w14:textId="3D8CD977" w:rsidR="00BC3EDF" w:rsidRDefault="00BC3EDF" w:rsidP="00BC3EDF">
      <w:pPr>
        <w:pStyle w:val="BodyB"/>
        <w:numPr>
          <w:ilvl w:val="1"/>
          <w:numId w:val="35"/>
        </w:numPr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Click the </w:t>
      </w:r>
      <w:r w:rsidR="00D5637A">
        <w:rPr>
          <w:rFonts w:ascii="Arial" w:hAnsi="Arial"/>
          <w:sz w:val="20"/>
        </w:rPr>
        <w:t>‘</w:t>
      </w:r>
      <w:r>
        <w:rPr>
          <w:rFonts w:ascii="Arial" w:hAnsi="Arial"/>
          <w:sz w:val="20"/>
        </w:rPr>
        <w:t>Upload a file' link</w:t>
      </w:r>
    </w:p>
    <w:p w14:paraId="6B40B03B" w14:textId="38008EF9" w:rsidR="00BC3EDF" w:rsidRDefault="00BC3EDF" w:rsidP="00BC3EDF">
      <w:pPr>
        <w:pStyle w:val="BodyB"/>
        <w:numPr>
          <w:ilvl w:val="1"/>
          <w:numId w:val="35"/>
        </w:numPr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>Click the 'Browse' button and navigate to the folder wher</w:t>
      </w:r>
      <w:r w:rsidR="00D5637A">
        <w:rPr>
          <w:rFonts w:ascii="Arial" w:hAnsi="Arial"/>
          <w:sz w:val="20"/>
        </w:rPr>
        <w:t>e your archived file is located</w:t>
      </w:r>
    </w:p>
    <w:p w14:paraId="2BB5C038" w14:textId="4137BC44" w:rsidR="00BC3EDF" w:rsidRDefault="00BC3EDF" w:rsidP="00BC3EDF">
      <w:pPr>
        <w:pStyle w:val="BodyB"/>
        <w:numPr>
          <w:ilvl w:val="1"/>
          <w:numId w:val="35"/>
        </w:numPr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>Once the path to the archived file is in the Attachment: text box make sure that your name is listed correctly, and then clic</w:t>
      </w:r>
      <w:r w:rsidR="00D5637A">
        <w:rPr>
          <w:rFonts w:ascii="Arial" w:hAnsi="Arial"/>
          <w:sz w:val="20"/>
        </w:rPr>
        <w:t>k the 'Upload this file' button</w:t>
      </w:r>
    </w:p>
    <w:p w14:paraId="769BF6B0" w14:textId="123E4E74" w:rsidR="00BC3EDF" w:rsidRPr="00346635" w:rsidRDefault="00BC3EDF" w:rsidP="00BC3EDF">
      <w:pPr>
        <w:pStyle w:val="BodyB"/>
        <w:numPr>
          <w:ilvl w:val="1"/>
          <w:numId w:val="35"/>
        </w:numPr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>When the LMS has finished uploading your file, you should see the name of the uploaded file</w:t>
      </w:r>
      <w:r w:rsidR="00FF5C3B">
        <w:rPr>
          <w:rFonts w:ascii="Arial" w:hAnsi="Arial"/>
          <w:sz w:val="20"/>
        </w:rPr>
        <w:t xml:space="preserve">. </w:t>
      </w:r>
      <w:r w:rsidRPr="00346635">
        <w:rPr>
          <w:rFonts w:ascii="Arial" w:hAnsi="Arial"/>
          <w:sz w:val="20"/>
        </w:rPr>
        <w:t>If you don't see this, then you haven't uploaded your file correctly and you need to go back and upload it again</w:t>
      </w:r>
      <w:r w:rsidR="00FF5C3B">
        <w:rPr>
          <w:rFonts w:ascii="Arial" w:hAnsi="Arial"/>
          <w:sz w:val="20"/>
        </w:rPr>
        <w:t xml:space="preserve">. </w:t>
      </w:r>
      <w:r w:rsidRPr="00346635">
        <w:rPr>
          <w:rFonts w:ascii="Arial" w:hAnsi="Arial"/>
          <w:sz w:val="20"/>
        </w:rPr>
        <w:t>If you do see your file listed in the area then click the 'Update this file' button.</w:t>
      </w:r>
    </w:p>
    <w:p w14:paraId="5853AFAD" w14:textId="7B5E0119" w:rsidR="00BC3EDF" w:rsidRDefault="00BC3EDF" w:rsidP="00BC3EDF">
      <w:pPr>
        <w:pStyle w:val="BodyB"/>
        <w:numPr>
          <w:ilvl w:val="0"/>
          <w:numId w:val="33"/>
        </w:numPr>
        <w:tabs>
          <w:tab w:val="clear" w:pos="360"/>
          <w:tab w:val="num" w:pos="720"/>
        </w:tabs>
        <w:ind w:left="720" w:hanging="36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>To verify that the submission of your deliverable has been successful, n</w:t>
      </w:r>
      <w:r w:rsidRPr="00346635">
        <w:rPr>
          <w:rFonts w:ascii="Arial" w:hAnsi="Arial"/>
          <w:sz w:val="20"/>
        </w:rPr>
        <w:t>avigate to the main page for your course and click the 'exercise</w:t>
      </w:r>
      <w:r w:rsidR="00312C68">
        <w:rPr>
          <w:rFonts w:ascii="Arial" w:hAnsi="Arial"/>
          <w:sz w:val="20"/>
        </w:rPr>
        <w:t>0</w:t>
      </w:r>
      <w:r w:rsidRPr="00346635">
        <w:rPr>
          <w:rFonts w:ascii="Arial" w:hAnsi="Arial"/>
          <w:sz w:val="20"/>
        </w:rPr>
        <w:t>2’ link</w:t>
      </w:r>
      <w:r w:rsidR="00FF5C3B">
        <w:rPr>
          <w:rFonts w:ascii="Arial" w:hAnsi="Arial"/>
          <w:sz w:val="20"/>
        </w:rPr>
        <w:t xml:space="preserve">. </w:t>
      </w:r>
      <w:r w:rsidRPr="00346635">
        <w:rPr>
          <w:rFonts w:ascii="Arial" w:hAnsi="Arial"/>
          <w:sz w:val="20"/>
        </w:rPr>
        <w:t xml:space="preserve">In the upper right hand corner of the screen, click the 'View </w:t>
      </w:r>
      <w:r>
        <w:rPr>
          <w:rFonts w:ascii="Arial" w:hAnsi="Arial"/>
          <w:sz w:val="20"/>
        </w:rPr>
        <w:t>1 submitted assignments' link.</w:t>
      </w:r>
    </w:p>
    <w:p w14:paraId="1D8775DD" w14:textId="77777777" w:rsidR="00BC3EDF" w:rsidRPr="00346635" w:rsidRDefault="00BC3EDF" w:rsidP="00BC3EDF">
      <w:pPr>
        <w:pStyle w:val="BodyB"/>
        <w:numPr>
          <w:ilvl w:val="0"/>
          <w:numId w:val="33"/>
        </w:numPr>
        <w:tabs>
          <w:tab w:val="clear" w:pos="360"/>
          <w:tab w:val="num" w:pos="720"/>
        </w:tabs>
        <w:ind w:left="720" w:hanging="360"/>
        <w:jc w:val="left"/>
        <w:rPr>
          <w:rFonts w:ascii="Arial" w:hAnsi="Arial"/>
          <w:sz w:val="20"/>
        </w:rPr>
      </w:pPr>
      <w:r w:rsidRPr="00346635">
        <w:rPr>
          <w:rFonts w:ascii="Arial" w:hAnsi="Arial"/>
          <w:sz w:val="20"/>
        </w:rPr>
        <w:t>Congratulations!</w:t>
      </w:r>
    </w:p>
    <w:p w14:paraId="70C155FB" w14:textId="015ECE2F" w:rsidR="00034ADE" w:rsidRDefault="00F07FDE" w:rsidP="00744CA9">
      <w:pPr>
        <w:spacing w:line="276" w:lineRule="auto"/>
        <w:rPr>
          <w:rFonts w:ascii="Arial" w:hAnsi="Arial" w:cs="Arial"/>
          <w:sz w:val="20"/>
          <w:szCs w:val="20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E39120C" wp14:editId="302F44E1">
            <wp:extent cx="5943600" cy="32289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419"/>
                    <a:stretch/>
                  </pic:blipFill>
                  <pic:spPr bwMode="auto"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88737" w14:textId="4BED5635" w:rsidR="004C5DCC" w:rsidRDefault="004C5DCC" w:rsidP="00744CA9">
      <w:pPr>
        <w:spacing w:line="276" w:lineRule="auto"/>
        <w:rPr>
          <w:rFonts w:ascii="Arial" w:hAnsi="Arial" w:cs="Arial"/>
          <w:sz w:val="20"/>
          <w:szCs w:val="20"/>
        </w:rPr>
      </w:pPr>
      <w:r>
        <w:rPr>
          <w:noProof/>
          <w:lang w:val="ru-RU" w:eastAsia="ru-RU"/>
        </w:rPr>
        <w:drawing>
          <wp:inline distT="0" distB="0" distL="0" distR="0" wp14:anchorId="6B11008C" wp14:editId="079534E5">
            <wp:extent cx="5943600" cy="33432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788D6D7" w14:textId="77777777" w:rsidR="009A3A31" w:rsidRPr="009A3A31" w:rsidRDefault="009A3A31" w:rsidP="009A3A31">
      <w:pPr>
        <w:spacing w:line="276" w:lineRule="auto"/>
        <w:rPr>
          <w:rFonts w:ascii="Arial" w:hAnsi="Arial" w:cs="Arial"/>
          <w:sz w:val="20"/>
          <w:szCs w:val="20"/>
        </w:rPr>
      </w:pPr>
      <w:r w:rsidRPr="009A3A31">
        <w:rPr>
          <w:rFonts w:ascii="Arial" w:hAnsi="Arial" w:cs="Arial"/>
          <w:sz w:val="20"/>
          <w:szCs w:val="20"/>
        </w:rPr>
        <w:t>/*</w:t>
      </w:r>
    </w:p>
    <w:p w14:paraId="47A6BA5D" w14:textId="77777777" w:rsidR="009A3A31" w:rsidRPr="009A3A31" w:rsidRDefault="009A3A31" w:rsidP="009A3A31">
      <w:pPr>
        <w:spacing w:line="276" w:lineRule="auto"/>
        <w:rPr>
          <w:rFonts w:ascii="Arial" w:hAnsi="Arial" w:cs="Arial"/>
          <w:sz w:val="20"/>
          <w:szCs w:val="20"/>
        </w:rPr>
      </w:pPr>
      <w:r w:rsidRPr="009A3A31">
        <w:rPr>
          <w:rFonts w:ascii="Arial" w:hAnsi="Arial" w:cs="Arial"/>
          <w:sz w:val="20"/>
          <w:szCs w:val="20"/>
        </w:rPr>
        <w:t xml:space="preserve"> ============================================================================</w:t>
      </w:r>
    </w:p>
    <w:p w14:paraId="62486DD4" w14:textId="77777777" w:rsidR="009A3A31" w:rsidRPr="009A3A31" w:rsidRDefault="009A3A31" w:rsidP="009A3A31">
      <w:pPr>
        <w:spacing w:line="276" w:lineRule="auto"/>
        <w:rPr>
          <w:rFonts w:ascii="Arial" w:hAnsi="Arial" w:cs="Arial"/>
          <w:sz w:val="20"/>
          <w:szCs w:val="20"/>
        </w:rPr>
      </w:pPr>
      <w:r w:rsidRPr="009A3A31">
        <w:rPr>
          <w:rFonts w:ascii="Arial" w:hAnsi="Arial" w:cs="Arial"/>
          <w:sz w:val="20"/>
          <w:szCs w:val="20"/>
        </w:rPr>
        <w:t xml:space="preserve"> Name        : Exercise02.c</w:t>
      </w:r>
    </w:p>
    <w:p w14:paraId="0FAA5B60" w14:textId="77777777" w:rsidR="009A3A31" w:rsidRPr="009A3A31" w:rsidRDefault="009A3A31" w:rsidP="009A3A31">
      <w:pPr>
        <w:spacing w:line="276" w:lineRule="auto"/>
        <w:rPr>
          <w:rFonts w:ascii="Arial" w:hAnsi="Arial" w:cs="Arial"/>
          <w:sz w:val="20"/>
          <w:szCs w:val="20"/>
        </w:rPr>
      </w:pPr>
      <w:r w:rsidRPr="009A3A31">
        <w:rPr>
          <w:rFonts w:ascii="Arial" w:hAnsi="Arial" w:cs="Arial"/>
          <w:sz w:val="20"/>
          <w:szCs w:val="20"/>
        </w:rPr>
        <w:t xml:space="preserve"> Author      : </w:t>
      </w:r>
      <w:proofErr w:type="spellStart"/>
      <w:r w:rsidRPr="009A3A31">
        <w:rPr>
          <w:rFonts w:ascii="Arial" w:hAnsi="Arial" w:cs="Arial"/>
          <w:sz w:val="20"/>
          <w:szCs w:val="20"/>
        </w:rPr>
        <w:t>Minakov</w:t>
      </w:r>
      <w:proofErr w:type="spellEnd"/>
      <w:r w:rsidRPr="009A3A31">
        <w:rPr>
          <w:rFonts w:ascii="Arial" w:hAnsi="Arial" w:cs="Arial"/>
          <w:sz w:val="20"/>
          <w:szCs w:val="20"/>
        </w:rPr>
        <w:t xml:space="preserve"> Nikita</w:t>
      </w:r>
    </w:p>
    <w:p w14:paraId="158020EF" w14:textId="77777777" w:rsidR="009A3A31" w:rsidRPr="009A3A31" w:rsidRDefault="009A3A31" w:rsidP="009A3A31">
      <w:pPr>
        <w:spacing w:line="276" w:lineRule="auto"/>
        <w:rPr>
          <w:rFonts w:ascii="Arial" w:hAnsi="Arial" w:cs="Arial"/>
          <w:sz w:val="20"/>
          <w:szCs w:val="20"/>
        </w:rPr>
      </w:pPr>
      <w:r w:rsidRPr="009A3A31">
        <w:rPr>
          <w:rFonts w:ascii="Arial" w:hAnsi="Arial" w:cs="Arial"/>
          <w:sz w:val="20"/>
          <w:szCs w:val="20"/>
        </w:rPr>
        <w:t xml:space="preserve"> Version     :</w:t>
      </w:r>
    </w:p>
    <w:p w14:paraId="6F7C26FF" w14:textId="77777777" w:rsidR="009A3A31" w:rsidRPr="009A3A31" w:rsidRDefault="009A3A31" w:rsidP="009A3A31">
      <w:pPr>
        <w:spacing w:line="276" w:lineRule="auto"/>
        <w:rPr>
          <w:rFonts w:ascii="Arial" w:hAnsi="Arial" w:cs="Arial"/>
          <w:sz w:val="20"/>
          <w:szCs w:val="20"/>
        </w:rPr>
      </w:pPr>
      <w:r w:rsidRPr="009A3A31">
        <w:rPr>
          <w:rFonts w:ascii="Arial" w:hAnsi="Arial" w:cs="Arial"/>
          <w:sz w:val="20"/>
          <w:szCs w:val="20"/>
        </w:rPr>
        <w:t xml:space="preserve"> Copyright   : Your copyright notice</w:t>
      </w:r>
    </w:p>
    <w:p w14:paraId="08F0EAFE" w14:textId="77777777" w:rsidR="009A3A31" w:rsidRPr="009A3A31" w:rsidRDefault="009A3A31" w:rsidP="009A3A31">
      <w:pPr>
        <w:spacing w:line="276" w:lineRule="auto"/>
        <w:rPr>
          <w:rFonts w:ascii="Arial" w:hAnsi="Arial" w:cs="Arial"/>
          <w:sz w:val="20"/>
          <w:szCs w:val="20"/>
        </w:rPr>
      </w:pPr>
      <w:r w:rsidRPr="009A3A31">
        <w:rPr>
          <w:rFonts w:ascii="Arial" w:hAnsi="Arial" w:cs="Arial"/>
          <w:sz w:val="20"/>
          <w:szCs w:val="20"/>
        </w:rPr>
        <w:t xml:space="preserve"> Description : Hello World in C, </w:t>
      </w:r>
      <w:proofErr w:type="spellStart"/>
      <w:r w:rsidRPr="009A3A31">
        <w:rPr>
          <w:rFonts w:ascii="Arial" w:hAnsi="Arial" w:cs="Arial"/>
          <w:sz w:val="20"/>
          <w:szCs w:val="20"/>
        </w:rPr>
        <w:t>Ansi</w:t>
      </w:r>
      <w:proofErr w:type="spellEnd"/>
      <w:r w:rsidRPr="009A3A31">
        <w:rPr>
          <w:rFonts w:ascii="Arial" w:hAnsi="Arial" w:cs="Arial"/>
          <w:sz w:val="20"/>
          <w:szCs w:val="20"/>
        </w:rPr>
        <w:t>-style</w:t>
      </w:r>
    </w:p>
    <w:p w14:paraId="1D73CA8C" w14:textId="77777777" w:rsidR="009A3A31" w:rsidRPr="009A3A31" w:rsidRDefault="009A3A31" w:rsidP="009A3A31">
      <w:pPr>
        <w:spacing w:line="276" w:lineRule="auto"/>
        <w:rPr>
          <w:rFonts w:ascii="Arial" w:hAnsi="Arial" w:cs="Arial"/>
          <w:sz w:val="20"/>
          <w:szCs w:val="20"/>
        </w:rPr>
      </w:pPr>
      <w:r w:rsidRPr="009A3A31">
        <w:rPr>
          <w:rFonts w:ascii="Arial" w:hAnsi="Arial" w:cs="Arial"/>
          <w:sz w:val="20"/>
          <w:szCs w:val="20"/>
        </w:rPr>
        <w:t xml:space="preserve"> ============================================================================</w:t>
      </w:r>
    </w:p>
    <w:p w14:paraId="7E2E2024" w14:textId="77777777" w:rsidR="009A3A31" w:rsidRPr="009A3A31" w:rsidRDefault="009A3A31" w:rsidP="009A3A31">
      <w:pPr>
        <w:spacing w:line="276" w:lineRule="auto"/>
        <w:rPr>
          <w:rFonts w:ascii="Arial" w:hAnsi="Arial" w:cs="Arial"/>
          <w:sz w:val="20"/>
          <w:szCs w:val="20"/>
        </w:rPr>
      </w:pPr>
      <w:r w:rsidRPr="009A3A31">
        <w:rPr>
          <w:rFonts w:ascii="Arial" w:hAnsi="Arial" w:cs="Arial"/>
          <w:sz w:val="20"/>
          <w:szCs w:val="20"/>
        </w:rPr>
        <w:t xml:space="preserve"> */</w:t>
      </w:r>
    </w:p>
    <w:p w14:paraId="4A9409A0" w14:textId="77777777" w:rsidR="009A3A31" w:rsidRPr="009A3A31" w:rsidRDefault="009A3A31" w:rsidP="009A3A31">
      <w:pPr>
        <w:spacing w:line="276" w:lineRule="auto"/>
        <w:rPr>
          <w:rFonts w:ascii="Arial" w:hAnsi="Arial" w:cs="Arial"/>
          <w:sz w:val="20"/>
          <w:szCs w:val="20"/>
        </w:rPr>
      </w:pPr>
    </w:p>
    <w:p w14:paraId="2C422567" w14:textId="77777777" w:rsidR="009A3A31" w:rsidRPr="009A3A31" w:rsidRDefault="009A3A31" w:rsidP="009A3A31">
      <w:pPr>
        <w:spacing w:line="276" w:lineRule="auto"/>
        <w:rPr>
          <w:rFonts w:ascii="Arial" w:hAnsi="Arial" w:cs="Arial"/>
          <w:sz w:val="20"/>
          <w:szCs w:val="20"/>
        </w:rPr>
      </w:pPr>
      <w:r w:rsidRPr="009A3A31">
        <w:rPr>
          <w:rFonts w:ascii="Arial" w:hAnsi="Arial" w:cs="Arial"/>
          <w:sz w:val="20"/>
          <w:szCs w:val="20"/>
        </w:rPr>
        <w:t>#include &lt;</w:t>
      </w:r>
      <w:proofErr w:type="spellStart"/>
      <w:r w:rsidRPr="009A3A31">
        <w:rPr>
          <w:rFonts w:ascii="Arial" w:hAnsi="Arial" w:cs="Arial"/>
          <w:sz w:val="20"/>
          <w:szCs w:val="20"/>
        </w:rPr>
        <w:t>stdio.h</w:t>
      </w:r>
      <w:proofErr w:type="spellEnd"/>
      <w:r w:rsidRPr="009A3A31">
        <w:rPr>
          <w:rFonts w:ascii="Arial" w:hAnsi="Arial" w:cs="Arial"/>
          <w:sz w:val="20"/>
          <w:szCs w:val="20"/>
        </w:rPr>
        <w:t>&gt;</w:t>
      </w:r>
    </w:p>
    <w:p w14:paraId="00A1B7F0" w14:textId="77777777" w:rsidR="009A3A31" w:rsidRPr="009A3A31" w:rsidRDefault="009A3A31" w:rsidP="009A3A31">
      <w:pPr>
        <w:spacing w:line="276" w:lineRule="auto"/>
        <w:rPr>
          <w:rFonts w:ascii="Arial" w:hAnsi="Arial" w:cs="Arial"/>
          <w:sz w:val="20"/>
          <w:szCs w:val="20"/>
        </w:rPr>
      </w:pPr>
      <w:r w:rsidRPr="009A3A31">
        <w:rPr>
          <w:rFonts w:ascii="Arial" w:hAnsi="Arial" w:cs="Arial"/>
          <w:sz w:val="20"/>
          <w:szCs w:val="20"/>
        </w:rPr>
        <w:t>#include &lt;</w:t>
      </w:r>
      <w:proofErr w:type="spellStart"/>
      <w:r w:rsidRPr="009A3A31">
        <w:rPr>
          <w:rFonts w:ascii="Arial" w:hAnsi="Arial" w:cs="Arial"/>
          <w:sz w:val="20"/>
          <w:szCs w:val="20"/>
        </w:rPr>
        <w:t>stdlib.h</w:t>
      </w:r>
      <w:proofErr w:type="spellEnd"/>
      <w:r w:rsidRPr="009A3A31">
        <w:rPr>
          <w:rFonts w:ascii="Arial" w:hAnsi="Arial" w:cs="Arial"/>
          <w:sz w:val="20"/>
          <w:szCs w:val="20"/>
        </w:rPr>
        <w:t>&gt;</w:t>
      </w:r>
    </w:p>
    <w:p w14:paraId="571A2BA8" w14:textId="77777777" w:rsidR="009A3A31" w:rsidRPr="009A3A31" w:rsidRDefault="009A3A31" w:rsidP="009A3A31">
      <w:pPr>
        <w:spacing w:line="276" w:lineRule="auto"/>
        <w:rPr>
          <w:rFonts w:ascii="Arial" w:hAnsi="Arial" w:cs="Arial"/>
          <w:sz w:val="20"/>
          <w:szCs w:val="20"/>
        </w:rPr>
      </w:pPr>
    </w:p>
    <w:p w14:paraId="2209B216" w14:textId="77777777" w:rsidR="009A3A31" w:rsidRPr="009A3A31" w:rsidRDefault="009A3A31" w:rsidP="009A3A31">
      <w:p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r w:rsidRPr="009A3A31">
        <w:rPr>
          <w:rFonts w:ascii="Arial" w:hAnsi="Arial" w:cs="Arial"/>
          <w:sz w:val="20"/>
          <w:szCs w:val="20"/>
        </w:rPr>
        <w:t>int</w:t>
      </w:r>
      <w:proofErr w:type="spellEnd"/>
      <w:r w:rsidRPr="009A3A31">
        <w:rPr>
          <w:rFonts w:ascii="Arial" w:hAnsi="Arial" w:cs="Arial"/>
          <w:sz w:val="20"/>
          <w:szCs w:val="20"/>
        </w:rPr>
        <w:t xml:space="preserve"> main(void) {</w:t>
      </w:r>
    </w:p>
    <w:p w14:paraId="6901C411" w14:textId="77777777" w:rsidR="009A3A31" w:rsidRPr="009A3A31" w:rsidRDefault="009A3A31" w:rsidP="009A3A31">
      <w:pPr>
        <w:spacing w:line="276" w:lineRule="auto"/>
        <w:rPr>
          <w:rFonts w:ascii="Arial" w:hAnsi="Arial" w:cs="Arial"/>
          <w:sz w:val="20"/>
          <w:szCs w:val="20"/>
        </w:rPr>
      </w:pPr>
      <w:r w:rsidRPr="009A3A31">
        <w:rPr>
          <w:rFonts w:ascii="Arial" w:hAnsi="Arial" w:cs="Arial"/>
          <w:sz w:val="20"/>
          <w:szCs w:val="20"/>
        </w:rPr>
        <w:tab/>
      </w:r>
      <w:proofErr w:type="spellStart"/>
      <w:r w:rsidRPr="009A3A31">
        <w:rPr>
          <w:rFonts w:ascii="Arial" w:hAnsi="Arial" w:cs="Arial"/>
          <w:sz w:val="20"/>
          <w:szCs w:val="20"/>
        </w:rPr>
        <w:t>printf</w:t>
      </w:r>
      <w:proofErr w:type="spellEnd"/>
      <w:r w:rsidRPr="009A3A31">
        <w:rPr>
          <w:rFonts w:ascii="Arial" w:hAnsi="Arial" w:cs="Arial"/>
          <w:sz w:val="20"/>
          <w:szCs w:val="20"/>
        </w:rPr>
        <w:t xml:space="preserve">("Hello C,\n"); </w:t>
      </w:r>
    </w:p>
    <w:p w14:paraId="03CBA45C" w14:textId="77777777" w:rsidR="009A3A31" w:rsidRPr="009A3A31" w:rsidRDefault="009A3A31" w:rsidP="009A3A31">
      <w:pPr>
        <w:spacing w:line="276" w:lineRule="auto"/>
        <w:rPr>
          <w:rFonts w:ascii="Arial" w:hAnsi="Arial" w:cs="Arial"/>
          <w:sz w:val="20"/>
          <w:szCs w:val="20"/>
        </w:rPr>
      </w:pPr>
      <w:r w:rsidRPr="009A3A31">
        <w:rPr>
          <w:rFonts w:ascii="Arial" w:hAnsi="Arial" w:cs="Arial"/>
          <w:sz w:val="20"/>
          <w:szCs w:val="20"/>
        </w:rPr>
        <w:tab/>
      </w:r>
      <w:proofErr w:type="spellStart"/>
      <w:r w:rsidRPr="009A3A31">
        <w:rPr>
          <w:rFonts w:ascii="Arial" w:hAnsi="Arial" w:cs="Arial"/>
          <w:sz w:val="20"/>
          <w:szCs w:val="20"/>
        </w:rPr>
        <w:t>printf</w:t>
      </w:r>
      <w:proofErr w:type="spellEnd"/>
      <w:r w:rsidRPr="009A3A31">
        <w:rPr>
          <w:rFonts w:ascii="Arial" w:hAnsi="Arial" w:cs="Arial"/>
          <w:sz w:val="20"/>
          <w:szCs w:val="20"/>
        </w:rPr>
        <w:t xml:space="preserve">("by Nikita </w:t>
      </w:r>
      <w:proofErr w:type="spellStart"/>
      <w:r w:rsidRPr="009A3A31">
        <w:rPr>
          <w:rFonts w:ascii="Arial" w:hAnsi="Arial" w:cs="Arial"/>
          <w:sz w:val="20"/>
          <w:szCs w:val="20"/>
        </w:rPr>
        <w:t>Minakov</w:t>
      </w:r>
      <w:proofErr w:type="spellEnd"/>
      <w:r w:rsidRPr="009A3A31">
        <w:rPr>
          <w:rFonts w:ascii="Arial" w:hAnsi="Arial" w:cs="Arial"/>
          <w:sz w:val="20"/>
          <w:szCs w:val="20"/>
        </w:rPr>
        <w:t>\n");</w:t>
      </w:r>
    </w:p>
    <w:p w14:paraId="366D0B47" w14:textId="77777777" w:rsidR="009A3A31" w:rsidRPr="009A3A31" w:rsidRDefault="009A3A31" w:rsidP="009A3A31">
      <w:pPr>
        <w:spacing w:line="276" w:lineRule="auto"/>
        <w:rPr>
          <w:rFonts w:ascii="Arial" w:hAnsi="Arial" w:cs="Arial"/>
          <w:sz w:val="20"/>
          <w:szCs w:val="20"/>
        </w:rPr>
      </w:pPr>
      <w:r w:rsidRPr="009A3A31">
        <w:rPr>
          <w:rFonts w:ascii="Arial" w:hAnsi="Arial" w:cs="Arial"/>
          <w:sz w:val="20"/>
          <w:szCs w:val="20"/>
        </w:rPr>
        <w:tab/>
        <w:t>return EXIT_SUCCESS;</w:t>
      </w:r>
    </w:p>
    <w:p w14:paraId="164966EB" w14:textId="105682EE" w:rsidR="009A3A31" w:rsidRPr="0052077A" w:rsidRDefault="009A3A31" w:rsidP="009A3A31">
      <w:pPr>
        <w:spacing w:line="276" w:lineRule="auto"/>
        <w:rPr>
          <w:rFonts w:ascii="Arial" w:hAnsi="Arial" w:cs="Arial"/>
          <w:sz w:val="20"/>
          <w:szCs w:val="20"/>
        </w:rPr>
      </w:pPr>
      <w:r w:rsidRPr="009A3A31">
        <w:rPr>
          <w:rFonts w:ascii="Arial" w:hAnsi="Arial" w:cs="Arial"/>
          <w:sz w:val="20"/>
          <w:szCs w:val="20"/>
        </w:rPr>
        <w:t>}</w:t>
      </w:r>
    </w:p>
    <w:sectPr w:rsidR="009A3A31" w:rsidRPr="0052077A" w:rsidSect="000F5CD0">
      <w:headerReference w:type="default" r:id="rId10"/>
      <w:footerReference w:type="default" r:id="rId11"/>
      <w:footerReference w:type="first" r:id="rId12"/>
      <w:pgSz w:w="12240" w:h="15840" w:code="1"/>
      <w:pgMar w:top="1440" w:right="1440" w:bottom="1440" w:left="144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8B442A" w14:textId="77777777" w:rsidR="00167281" w:rsidRDefault="00167281">
      <w:r>
        <w:separator/>
      </w:r>
    </w:p>
  </w:endnote>
  <w:endnote w:type="continuationSeparator" w:id="0">
    <w:p w14:paraId="5F52054F" w14:textId="77777777" w:rsidR="00167281" w:rsidRDefault="001672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228B70" w14:textId="77777777" w:rsidR="0052077A" w:rsidRPr="00AE14C2" w:rsidRDefault="0052077A" w:rsidP="00325072">
    <w:pPr>
      <w:pStyle w:val="a6"/>
      <w:tabs>
        <w:tab w:val="left" w:pos="8747"/>
      </w:tabs>
      <w:rPr>
        <w:rFonts w:ascii="Arial" w:hAnsi="Arial" w:cs="Arial"/>
      </w:rPr>
    </w:pPr>
    <w:r w:rsidRPr="00AE14C2">
      <w:rPr>
        <w:rFonts w:ascii="Arial" w:hAnsi="Arial" w:cs="Arial"/>
        <w:color w:val="808080" w:themeColor="background1" w:themeShade="80"/>
        <w:sz w:val="16"/>
        <w:szCs w:val="16"/>
      </w:rPr>
      <w:t>©</w:t>
    </w:r>
    <w:proofErr w:type="spellStart"/>
    <w:r w:rsidRPr="00AE14C2">
      <w:rPr>
        <w:rFonts w:ascii="Arial" w:hAnsi="Arial" w:cs="Arial"/>
        <w:color w:val="808080" w:themeColor="background1" w:themeShade="80"/>
        <w:sz w:val="16"/>
        <w:szCs w:val="16"/>
      </w:rPr>
      <w:t>iCarnegie</w:t>
    </w:r>
    <w:proofErr w:type="spellEnd"/>
    <w:r w:rsidRPr="00AE14C2">
      <w:rPr>
        <w:rFonts w:ascii="Arial" w:hAnsi="Arial" w:cs="Arial"/>
        <w:color w:val="808080" w:themeColor="background1" w:themeShade="80"/>
        <w:sz w:val="16"/>
        <w:szCs w:val="16"/>
      </w:rPr>
      <w:t xml:space="preserve"> - Distribution or copying without permission is prohibited.</w:t>
    </w:r>
    <w:r w:rsidRPr="00AE14C2">
      <w:rPr>
        <w:rFonts w:ascii="Arial" w:hAnsi="Arial" w:cs="Arial"/>
        <w:noProof/>
        <w:sz w:val="48"/>
        <w:szCs w:val="48"/>
        <w:lang w:val="ru-RU" w:eastAsia="ru-RU"/>
      </w:rPr>
      <w:drawing>
        <wp:anchor distT="0" distB="0" distL="114300" distR="114300" simplePos="0" relativeHeight="251663360" behindDoc="1" locked="0" layoutInCell="1" allowOverlap="1" wp14:anchorId="00750E12" wp14:editId="33A7F394">
          <wp:simplePos x="0" y="0"/>
          <wp:positionH relativeFrom="column">
            <wp:posOffset>5157470</wp:posOffset>
          </wp:positionH>
          <wp:positionV relativeFrom="paragraph">
            <wp:posOffset>-402590</wp:posOffset>
          </wp:positionV>
          <wp:extent cx="1362456" cy="457200"/>
          <wp:effectExtent l="0" t="0" r="0" b="0"/>
          <wp:wrapTight wrapText="bothSides">
            <wp:wrapPolygon edited="0">
              <wp:start x="0" y="0"/>
              <wp:lineTo x="0" y="20700"/>
              <wp:lineTo x="21449" y="20700"/>
              <wp:lineTo x="21449" y="0"/>
              <wp:lineTo x="0" y="0"/>
            </wp:wrapPolygon>
          </wp:wrapTight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standar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62456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AE14C2">
      <w:rPr>
        <w:rFonts w:ascii="Arial" w:hAnsi="Arial" w:cs="Arial"/>
        <w:color w:val="808080" w:themeColor="background1" w:themeShade="80"/>
        <w:sz w:val="16"/>
        <w:szCs w:val="16"/>
      </w:rPr>
      <w:tab/>
    </w:r>
  </w:p>
  <w:p w14:paraId="704C2B7D" w14:textId="77777777" w:rsidR="0052077A" w:rsidRPr="00325072" w:rsidRDefault="0052077A" w:rsidP="00325072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2F4CE1" w14:textId="77777777" w:rsidR="0052077A" w:rsidRPr="00AE14C2" w:rsidRDefault="0052077A" w:rsidP="00325072">
    <w:pPr>
      <w:pStyle w:val="a6"/>
      <w:tabs>
        <w:tab w:val="left" w:pos="8747"/>
      </w:tabs>
      <w:rPr>
        <w:rFonts w:ascii="Arial" w:hAnsi="Arial" w:cs="Arial"/>
      </w:rPr>
    </w:pPr>
    <w:r w:rsidRPr="00AE14C2">
      <w:rPr>
        <w:rFonts w:ascii="Arial" w:hAnsi="Arial" w:cs="Arial"/>
        <w:color w:val="808080" w:themeColor="background1" w:themeShade="80"/>
        <w:sz w:val="16"/>
        <w:szCs w:val="16"/>
      </w:rPr>
      <w:t>©</w:t>
    </w:r>
    <w:proofErr w:type="spellStart"/>
    <w:r w:rsidRPr="00AE14C2">
      <w:rPr>
        <w:rFonts w:ascii="Arial" w:hAnsi="Arial" w:cs="Arial"/>
        <w:color w:val="808080" w:themeColor="background1" w:themeShade="80"/>
        <w:sz w:val="16"/>
        <w:szCs w:val="16"/>
      </w:rPr>
      <w:t>iCarnegie</w:t>
    </w:r>
    <w:proofErr w:type="spellEnd"/>
    <w:r w:rsidRPr="00AE14C2">
      <w:rPr>
        <w:rFonts w:ascii="Arial" w:hAnsi="Arial" w:cs="Arial"/>
        <w:color w:val="808080" w:themeColor="background1" w:themeShade="80"/>
        <w:sz w:val="16"/>
        <w:szCs w:val="16"/>
      </w:rPr>
      <w:t xml:space="preserve"> - Distribution or copying without permission is prohibited.</w:t>
    </w:r>
    <w:r w:rsidRPr="00AE14C2">
      <w:rPr>
        <w:rFonts w:ascii="Arial" w:hAnsi="Arial" w:cs="Arial"/>
        <w:color w:val="808080" w:themeColor="background1" w:themeShade="80"/>
        <w:sz w:val="16"/>
        <w:szCs w:val="16"/>
      </w:rPr>
      <w:tab/>
    </w:r>
  </w:p>
  <w:p w14:paraId="6DA535BE" w14:textId="77777777" w:rsidR="0052077A" w:rsidRDefault="0052077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F6C0EC" w14:textId="77777777" w:rsidR="00167281" w:rsidRDefault="00167281">
      <w:r>
        <w:separator/>
      </w:r>
    </w:p>
  </w:footnote>
  <w:footnote w:type="continuationSeparator" w:id="0">
    <w:p w14:paraId="393CABDF" w14:textId="77777777" w:rsidR="00167281" w:rsidRDefault="001672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5F8BAA" w14:textId="77777777" w:rsidR="0052077A" w:rsidRPr="00325072" w:rsidRDefault="0052077A" w:rsidP="00325072">
    <w:pPr>
      <w:pStyle w:val="a4"/>
    </w:pPr>
    <w:r>
      <w:rPr>
        <w:noProof/>
        <w:lang w:val="ru-RU" w:eastAsia="ru-RU"/>
      </w:rPr>
      <w:drawing>
        <wp:anchor distT="0" distB="0" distL="114300" distR="114300" simplePos="0" relativeHeight="251665408" behindDoc="1" locked="0" layoutInCell="1" allowOverlap="1" wp14:anchorId="6E7FC589" wp14:editId="36CA0D82">
          <wp:simplePos x="0" y="0"/>
          <wp:positionH relativeFrom="column">
            <wp:posOffset>-914400</wp:posOffset>
          </wp:positionH>
          <wp:positionV relativeFrom="paragraph">
            <wp:posOffset>-65405</wp:posOffset>
          </wp:positionV>
          <wp:extent cx="7747000" cy="410845"/>
          <wp:effectExtent l="0" t="0" r="0" b="0"/>
          <wp:wrapTight wrapText="bothSides">
            <wp:wrapPolygon edited="0">
              <wp:start x="0" y="0"/>
              <wp:lineTo x="0" y="20031"/>
              <wp:lineTo x="21529" y="20031"/>
              <wp:lineTo x="21529" y="0"/>
              <wp:lineTo x="0" y="0"/>
            </wp:wrapPolygon>
          </wp:wrapTight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DP_word_page_templat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7000" cy="410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88D0116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color w:val="000000"/>
        <w:position w:val="0"/>
        <w:sz w:val="22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  <w:color w:val="000000"/>
        <w:position w:val="0"/>
        <w:sz w:val="22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  <w:color w:val="000000"/>
        <w:position w:val="0"/>
        <w:sz w:val="22"/>
      </w:rPr>
    </w:lvl>
  </w:abstractNum>
  <w:abstractNum w:abstractNumId="1" w15:restartNumberingAfterBreak="0">
    <w:nsid w:val="00000002"/>
    <w:multiLevelType w:val="multilevel"/>
    <w:tmpl w:val="894EE874"/>
    <w:lvl w:ilvl="0">
      <w:start w:val="1"/>
      <w:numFmt w:val="lowerLetter"/>
      <w:suff w:val="nothing"/>
      <w:lvlText w:val="%1."/>
      <w:lvlJc w:val="left"/>
      <w:pPr>
        <w:ind w:left="0" w:firstLine="720"/>
      </w:pPr>
      <w:rPr>
        <w:rFonts w:hint="default"/>
        <w:color w:val="000000"/>
        <w:position w:val="0"/>
        <w:sz w:val="22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2"/>
      </w:rPr>
    </w:lvl>
    <w:lvl w:ilvl="2">
      <w:start w:val="1"/>
      <w:numFmt w:val="lowerRoman"/>
      <w:suff w:val="nothing"/>
      <w:lvlText w:val="%3."/>
      <w:lvlJc w:val="left"/>
      <w:pPr>
        <w:ind w:left="0" w:firstLine="2160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isLgl/>
      <w:suff w:val="nothing"/>
      <w:lvlText w:val="%4."/>
      <w:lvlJc w:val="left"/>
      <w:pPr>
        <w:ind w:left="0" w:firstLine="288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suff w:val="nothing"/>
      <w:lvlText w:val="%5."/>
      <w:lvlJc w:val="left"/>
      <w:pPr>
        <w:ind w:left="0" w:firstLine="360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suff w:val="nothing"/>
      <w:lvlText w:val="%6."/>
      <w:lvlJc w:val="left"/>
      <w:pPr>
        <w:ind w:left="0" w:firstLine="4320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isLgl/>
      <w:suff w:val="nothing"/>
      <w:lvlText w:val="%7."/>
      <w:lvlJc w:val="left"/>
      <w:pPr>
        <w:ind w:left="0" w:firstLine="504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suff w:val="nothing"/>
      <w:lvlText w:val="%8."/>
      <w:lvlJc w:val="left"/>
      <w:pPr>
        <w:ind w:left="0" w:firstLine="576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suff w:val="nothing"/>
      <w:lvlText w:val="%9."/>
      <w:lvlJc w:val="left"/>
      <w:pPr>
        <w:ind w:left="0" w:firstLine="6480"/>
      </w:pPr>
      <w:rPr>
        <w:rFonts w:hint="default"/>
        <w:color w:val="000000"/>
        <w:position w:val="0"/>
        <w:sz w:val="22"/>
      </w:rPr>
    </w:lvl>
  </w:abstractNum>
  <w:abstractNum w:abstractNumId="2" w15:restartNumberingAfterBreak="0">
    <w:nsid w:val="00000003"/>
    <w:multiLevelType w:val="multilevel"/>
    <w:tmpl w:val="894EE875"/>
    <w:lvl w:ilvl="0">
      <w:start w:val="1"/>
      <w:numFmt w:val="decimal"/>
      <w:isLgl/>
      <w:suff w:val="nothing"/>
      <w:lvlText w:val="%1."/>
      <w:lvlJc w:val="left"/>
      <w:pPr>
        <w:ind w:left="0" w:firstLine="360"/>
      </w:pPr>
      <w:rPr>
        <w:rFonts w:hint="default"/>
        <w:color w:val="000000"/>
        <w:position w:val="0"/>
        <w:sz w:val="22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2"/>
      </w:rPr>
    </w:lvl>
    <w:lvl w:ilvl="2">
      <w:start w:val="1"/>
      <w:numFmt w:val="lowerRoman"/>
      <w:suff w:val="nothing"/>
      <w:lvlText w:val="%3."/>
      <w:lvlJc w:val="left"/>
      <w:pPr>
        <w:ind w:left="0" w:firstLine="2160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isLgl/>
      <w:suff w:val="nothing"/>
      <w:lvlText w:val="%4."/>
      <w:lvlJc w:val="left"/>
      <w:pPr>
        <w:ind w:left="0" w:firstLine="288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suff w:val="nothing"/>
      <w:lvlText w:val="%5."/>
      <w:lvlJc w:val="left"/>
      <w:pPr>
        <w:ind w:left="0" w:firstLine="360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suff w:val="nothing"/>
      <w:lvlText w:val="%6."/>
      <w:lvlJc w:val="left"/>
      <w:pPr>
        <w:ind w:left="0" w:firstLine="4320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isLgl/>
      <w:suff w:val="nothing"/>
      <w:lvlText w:val="%7."/>
      <w:lvlJc w:val="left"/>
      <w:pPr>
        <w:ind w:left="0" w:firstLine="504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suff w:val="nothing"/>
      <w:lvlText w:val="%8."/>
      <w:lvlJc w:val="left"/>
      <w:pPr>
        <w:ind w:left="0" w:firstLine="576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suff w:val="nothing"/>
      <w:lvlText w:val="%9."/>
      <w:lvlJc w:val="left"/>
      <w:pPr>
        <w:ind w:left="0" w:firstLine="6480"/>
      </w:pPr>
      <w:rPr>
        <w:rFonts w:hint="default"/>
        <w:color w:val="000000"/>
        <w:position w:val="0"/>
        <w:sz w:val="22"/>
      </w:rPr>
    </w:lvl>
  </w:abstractNum>
  <w:abstractNum w:abstractNumId="3" w15:restartNumberingAfterBreak="0">
    <w:nsid w:val="00000004"/>
    <w:multiLevelType w:val="multilevel"/>
    <w:tmpl w:val="894EE876"/>
    <w:lvl w:ilvl="0">
      <w:start w:val="1"/>
      <w:numFmt w:val="lowerLetter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2"/>
      </w:rPr>
    </w:lvl>
    <w:lvl w:ilvl="1">
      <w:start w:val="1"/>
      <w:numFmt w:val="lowerLetter"/>
      <w:suff w:val="nothing"/>
      <w:lvlText w:val="%2."/>
      <w:lvlJc w:val="left"/>
      <w:pPr>
        <w:ind w:left="0" w:firstLine="1440"/>
      </w:pPr>
      <w:rPr>
        <w:rFonts w:hint="default"/>
        <w:color w:val="000000"/>
        <w:position w:val="0"/>
        <w:sz w:val="22"/>
      </w:rPr>
    </w:lvl>
    <w:lvl w:ilvl="2">
      <w:start w:val="1"/>
      <w:numFmt w:val="lowerRoman"/>
      <w:suff w:val="nothing"/>
      <w:lvlText w:val="%3."/>
      <w:lvlJc w:val="left"/>
      <w:pPr>
        <w:ind w:left="0" w:firstLine="2160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isLgl/>
      <w:suff w:val="nothing"/>
      <w:lvlText w:val="%4."/>
      <w:lvlJc w:val="left"/>
      <w:pPr>
        <w:ind w:left="0" w:firstLine="288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suff w:val="nothing"/>
      <w:lvlText w:val="%5."/>
      <w:lvlJc w:val="left"/>
      <w:pPr>
        <w:ind w:left="0" w:firstLine="360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suff w:val="nothing"/>
      <w:lvlText w:val="%6."/>
      <w:lvlJc w:val="left"/>
      <w:pPr>
        <w:ind w:left="0" w:firstLine="4320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isLgl/>
      <w:suff w:val="nothing"/>
      <w:lvlText w:val="%7."/>
      <w:lvlJc w:val="left"/>
      <w:pPr>
        <w:ind w:left="0" w:firstLine="504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suff w:val="nothing"/>
      <w:lvlText w:val="%8."/>
      <w:lvlJc w:val="left"/>
      <w:pPr>
        <w:ind w:left="0" w:firstLine="576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suff w:val="nothing"/>
      <w:lvlText w:val="%9."/>
      <w:lvlJc w:val="left"/>
      <w:pPr>
        <w:ind w:left="0" w:firstLine="6480"/>
      </w:pPr>
      <w:rPr>
        <w:rFonts w:hint="default"/>
        <w:color w:val="000000"/>
        <w:position w:val="0"/>
        <w:sz w:val="22"/>
      </w:rPr>
    </w:lvl>
  </w:abstractNum>
  <w:abstractNum w:abstractNumId="4" w15:restartNumberingAfterBreak="0">
    <w:nsid w:val="03587E97"/>
    <w:multiLevelType w:val="hybridMultilevel"/>
    <w:tmpl w:val="6C22DD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8CA5EBF"/>
    <w:multiLevelType w:val="hybridMultilevel"/>
    <w:tmpl w:val="2834CE46"/>
    <w:lvl w:ilvl="0" w:tplc="000F0409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19040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9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9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9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9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9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0914727D"/>
    <w:multiLevelType w:val="multilevel"/>
    <w:tmpl w:val="894EE873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firstLine="0"/>
      </w:pPr>
      <w:rPr>
        <w:rFonts w:hint="default"/>
        <w:color w:val="000000"/>
        <w:position w:val="0"/>
        <w:sz w:val="22"/>
      </w:rPr>
    </w:lvl>
    <w:lvl w:ilvl="1">
      <w:start w:val="1"/>
      <w:numFmt w:val="lowerLetter"/>
      <w:suff w:val="nothing"/>
      <w:lvlText w:val="%2."/>
      <w:lvlJc w:val="left"/>
      <w:pPr>
        <w:ind w:left="0" w:firstLine="1440"/>
      </w:pPr>
      <w:rPr>
        <w:rFonts w:hint="default"/>
        <w:color w:val="000000"/>
        <w:position w:val="0"/>
        <w:sz w:val="22"/>
      </w:rPr>
    </w:lvl>
    <w:lvl w:ilvl="2">
      <w:start w:val="1"/>
      <w:numFmt w:val="lowerRoman"/>
      <w:suff w:val="nothing"/>
      <w:lvlText w:val="%3."/>
      <w:lvlJc w:val="left"/>
      <w:pPr>
        <w:ind w:left="0" w:firstLine="2160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isLgl/>
      <w:suff w:val="nothing"/>
      <w:lvlText w:val="%4."/>
      <w:lvlJc w:val="left"/>
      <w:pPr>
        <w:ind w:left="0" w:firstLine="288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suff w:val="nothing"/>
      <w:lvlText w:val="%5."/>
      <w:lvlJc w:val="left"/>
      <w:pPr>
        <w:ind w:left="0" w:firstLine="360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suff w:val="nothing"/>
      <w:lvlText w:val="%6."/>
      <w:lvlJc w:val="left"/>
      <w:pPr>
        <w:ind w:left="0" w:firstLine="4320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isLgl/>
      <w:suff w:val="nothing"/>
      <w:lvlText w:val="%7."/>
      <w:lvlJc w:val="left"/>
      <w:pPr>
        <w:ind w:left="0" w:firstLine="504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suff w:val="nothing"/>
      <w:lvlText w:val="%8."/>
      <w:lvlJc w:val="left"/>
      <w:pPr>
        <w:ind w:left="0" w:firstLine="576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suff w:val="nothing"/>
      <w:lvlText w:val="%9."/>
      <w:lvlJc w:val="left"/>
      <w:pPr>
        <w:ind w:left="0" w:firstLine="6480"/>
      </w:pPr>
      <w:rPr>
        <w:rFonts w:hint="default"/>
        <w:color w:val="000000"/>
        <w:position w:val="0"/>
        <w:sz w:val="22"/>
      </w:rPr>
    </w:lvl>
  </w:abstractNum>
  <w:abstractNum w:abstractNumId="7" w15:restartNumberingAfterBreak="0">
    <w:nsid w:val="098E39EC"/>
    <w:multiLevelType w:val="multilevel"/>
    <w:tmpl w:val="C3F2B70C"/>
    <w:lvl w:ilvl="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FA13873"/>
    <w:multiLevelType w:val="hybridMultilevel"/>
    <w:tmpl w:val="A5E252E8"/>
    <w:lvl w:ilvl="0" w:tplc="0409000F">
      <w:start w:val="1"/>
      <w:numFmt w:val="decimal"/>
      <w:lvlText w:val="%1.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9" w15:restartNumberingAfterBreak="0">
    <w:nsid w:val="161F5EFB"/>
    <w:multiLevelType w:val="hybridMultilevel"/>
    <w:tmpl w:val="37BA5AC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7D79AF"/>
    <w:multiLevelType w:val="hybridMultilevel"/>
    <w:tmpl w:val="F97CBB2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EAE4265"/>
    <w:multiLevelType w:val="hybridMultilevel"/>
    <w:tmpl w:val="D022223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38274AB"/>
    <w:multiLevelType w:val="hybridMultilevel"/>
    <w:tmpl w:val="8C260BBA"/>
    <w:lvl w:ilvl="0" w:tplc="6068FD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B8006A"/>
    <w:multiLevelType w:val="hybridMultilevel"/>
    <w:tmpl w:val="FDCE741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834923"/>
    <w:multiLevelType w:val="multilevel"/>
    <w:tmpl w:val="97E47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2AC637B9"/>
    <w:multiLevelType w:val="hybridMultilevel"/>
    <w:tmpl w:val="E7207A3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B65786"/>
    <w:multiLevelType w:val="hybridMultilevel"/>
    <w:tmpl w:val="EB047814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ヒラギノ角ゴ Pro W3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ヒラギノ角ゴ Pro W3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ヒラギノ角ゴ Pro W3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17" w15:restartNumberingAfterBreak="0">
    <w:nsid w:val="30823165"/>
    <w:multiLevelType w:val="hybridMultilevel"/>
    <w:tmpl w:val="53148702"/>
    <w:lvl w:ilvl="0" w:tplc="87EE296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01">
      <w:start w:val="1"/>
      <w:numFmt w:val="bullet"/>
      <w:lvlText w:val=""/>
      <w:lvlJc w:val="left"/>
      <w:pPr>
        <w:ind w:left="252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7CD01D6"/>
    <w:multiLevelType w:val="multilevel"/>
    <w:tmpl w:val="88D0116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color w:val="000000"/>
        <w:position w:val="0"/>
        <w:sz w:val="22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  <w:color w:val="000000"/>
        <w:position w:val="0"/>
        <w:sz w:val="22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  <w:color w:val="000000"/>
        <w:position w:val="0"/>
        <w:sz w:val="22"/>
      </w:rPr>
    </w:lvl>
  </w:abstractNum>
  <w:abstractNum w:abstractNumId="19" w15:restartNumberingAfterBreak="0">
    <w:nsid w:val="38ED26E7"/>
    <w:multiLevelType w:val="hybridMultilevel"/>
    <w:tmpl w:val="428AF25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19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1140BD"/>
    <w:multiLevelType w:val="hybridMultilevel"/>
    <w:tmpl w:val="CDBE8AA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 w15:restartNumberingAfterBreak="0">
    <w:nsid w:val="41D847CE"/>
    <w:multiLevelType w:val="hybridMultilevel"/>
    <w:tmpl w:val="C5B420E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42347676"/>
    <w:multiLevelType w:val="hybridMultilevel"/>
    <w:tmpl w:val="CDF6DC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3" w15:restartNumberingAfterBreak="0">
    <w:nsid w:val="45AD3FAC"/>
    <w:multiLevelType w:val="hybridMultilevel"/>
    <w:tmpl w:val="DC0E892A"/>
    <w:lvl w:ilvl="0" w:tplc="87EE296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01">
      <w:start w:val="1"/>
      <w:numFmt w:val="bullet"/>
      <w:lvlText w:val=""/>
      <w:lvlJc w:val="left"/>
      <w:pPr>
        <w:ind w:left="252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B2809BF"/>
    <w:multiLevelType w:val="multilevel"/>
    <w:tmpl w:val="E7B6CF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4F827351"/>
    <w:multiLevelType w:val="hybridMultilevel"/>
    <w:tmpl w:val="91A8738E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2026585"/>
    <w:multiLevelType w:val="hybridMultilevel"/>
    <w:tmpl w:val="E836E0FC"/>
    <w:lvl w:ilvl="0" w:tplc="87EE296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816141B"/>
    <w:multiLevelType w:val="hybridMultilevel"/>
    <w:tmpl w:val="0B225D3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F241E6"/>
    <w:multiLevelType w:val="multilevel"/>
    <w:tmpl w:val="5CA496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645A2ADE"/>
    <w:multiLevelType w:val="hybridMultilevel"/>
    <w:tmpl w:val="7F9C252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29309E"/>
    <w:multiLevelType w:val="hybridMultilevel"/>
    <w:tmpl w:val="BBE0FF8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987E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color w:val="000000"/>
        <w:position w:val="0"/>
        <w:sz w:val="22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color w:val="000000"/>
        <w:position w:val="0"/>
        <w:sz w:val="22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  <w:color w:val="000000"/>
        <w:position w:val="0"/>
        <w:sz w:val="22"/>
      </w:rPr>
    </w:lvl>
  </w:abstractNum>
  <w:abstractNum w:abstractNumId="32" w15:restartNumberingAfterBreak="0">
    <w:nsid w:val="6E1C017F"/>
    <w:multiLevelType w:val="hybridMultilevel"/>
    <w:tmpl w:val="4372E87E"/>
    <w:lvl w:ilvl="0" w:tplc="0409000F">
      <w:start w:val="1"/>
      <w:numFmt w:val="decimal"/>
      <w:lvlText w:val="%1."/>
      <w:lvlJc w:val="left"/>
      <w:pPr>
        <w:ind w:left="2700" w:hanging="360"/>
      </w:pPr>
    </w:lvl>
    <w:lvl w:ilvl="1" w:tplc="04090019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33" w15:restartNumberingAfterBreak="0">
    <w:nsid w:val="6FA84D36"/>
    <w:multiLevelType w:val="hybridMultilevel"/>
    <w:tmpl w:val="9DB811C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6C1CB2"/>
    <w:multiLevelType w:val="hybridMultilevel"/>
    <w:tmpl w:val="706A2F7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717572BE"/>
    <w:multiLevelType w:val="hybridMultilevel"/>
    <w:tmpl w:val="675CB260"/>
    <w:lvl w:ilvl="0" w:tplc="000F0409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19040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9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9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9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9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9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653170D"/>
    <w:multiLevelType w:val="hybridMultilevel"/>
    <w:tmpl w:val="D5BC41CA"/>
    <w:lvl w:ilvl="0" w:tplc="6068FD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F2A36D7"/>
    <w:multiLevelType w:val="hybridMultilevel"/>
    <w:tmpl w:val="342A911E"/>
    <w:lvl w:ilvl="0" w:tplc="6068FD72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5"/>
  </w:num>
  <w:num w:numId="3">
    <w:abstractNumId w:val="12"/>
  </w:num>
  <w:num w:numId="4">
    <w:abstractNumId w:val="36"/>
  </w:num>
  <w:num w:numId="5">
    <w:abstractNumId w:val="37"/>
  </w:num>
  <w:num w:numId="6">
    <w:abstractNumId w:val="20"/>
  </w:num>
  <w:num w:numId="7">
    <w:abstractNumId w:val="11"/>
  </w:num>
  <w:num w:numId="8">
    <w:abstractNumId w:val="17"/>
  </w:num>
  <w:num w:numId="9">
    <w:abstractNumId w:val="7"/>
  </w:num>
  <w:num w:numId="10">
    <w:abstractNumId w:val="26"/>
  </w:num>
  <w:num w:numId="11">
    <w:abstractNumId w:val="14"/>
  </w:num>
  <w:num w:numId="12">
    <w:abstractNumId w:val="8"/>
  </w:num>
  <w:num w:numId="13">
    <w:abstractNumId w:val="34"/>
  </w:num>
  <w:num w:numId="14">
    <w:abstractNumId w:val="10"/>
  </w:num>
  <w:num w:numId="15">
    <w:abstractNumId w:val="29"/>
  </w:num>
  <w:num w:numId="16">
    <w:abstractNumId w:val="16"/>
  </w:num>
  <w:num w:numId="17">
    <w:abstractNumId w:val="28"/>
  </w:num>
  <w:num w:numId="18">
    <w:abstractNumId w:val="30"/>
  </w:num>
  <w:num w:numId="19">
    <w:abstractNumId w:val="25"/>
  </w:num>
  <w:num w:numId="20">
    <w:abstractNumId w:val="15"/>
  </w:num>
  <w:num w:numId="21">
    <w:abstractNumId w:val="19"/>
  </w:num>
  <w:num w:numId="22">
    <w:abstractNumId w:val="33"/>
  </w:num>
  <w:num w:numId="23">
    <w:abstractNumId w:val="23"/>
  </w:num>
  <w:num w:numId="24">
    <w:abstractNumId w:val="21"/>
  </w:num>
  <w:num w:numId="25">
    <w:abstractNumId w:val="9"/>
  </w:num>
  <w:num w:numId="26">
    <w:abstractNumId w:val="27"/>
  </w:num>
  <w:num w:numId="27">
    <w:abstractNumId w:val="13"/>
  </w:num>
  <w:num w:numId="28">
    <w:abstractNumId w:val="32"/>
  </w:num>
  <w:num w:numId="29">
    <w:abstractNumId w:val="2"/>
  </w:num>
  <w:num w:numId="30">
    <w:abstractNumId w:val="24"/>
  </w:num>
  <w:num w:numId="31">
    <w:abstractNumId w:val="0"/>
  </w:num>
  <w:num w:numId="32">
    <w:abstractNumId w:val="1"/>
  </w:num>
  <w:num w:numId="33">
    <w:abstractNumId w:val="3"/>
  </w:num>
  <w:num w:numId="34">
    <w:abstractNumId w:val="4"/>
  </w:num>
  <w:num w:numId="35">
    <w:abstractNumId w:val="22"/>
  </w:num>
  <w:num w:numId="36">
    <w:abstractNumId w:val="6"/>
  </w:num>
  <w:num w:numId="37">
    <w:abstractNumId w:val="31"/>
  </w:num>
  <w:num w:numId="3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embedSystemFonts/>
  <w:proofState w:spelling="clean"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oNotTrackMoves/>
  <w:defaultTabStop w:val="720"/>
  <w:drawingGridHorizontalSpacing w:val="120"/>
  <w:displayHorizontalDrawingGridEvery w:val="0"/>
  <w:displayVerticalDrawingGridEvery w:val="0"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E6BBF"/>
    <w:rsid w:val="000008B2"/>
    <w:rsid w:val="00002AF6"/>
    <w:rsid w:val="00012F75"/>
    <w:rsid w:val="0001461B"/>
    <w:rsid w:val="0002030E"/>
    <w:rsid w:val="00034ADE"/>
    <w:rsid w:val="00036F5D"/>
    <w:rsid w:val="00041489"/>
    <w:rsid w:val="00052154"/>
    <w:rsid w:val="000A1259"/>
    <w:rsid w:val="000B12BA"/>
    <w:rsid w:val="000C01B8"/>
    <w:rsid w:val="000F5CD0"/>
    <w:rsid w:val="00112323"/>
    <w:rsid w:val="001128C5"/>
    <w:rsid w:val="00117480"/>
    <w:rsid w:val="00132F80"/>
    <w:rsid w:val="001544F2"/>
    <w:rsid w:val="00157438"/>
    <w:rsid w:val="00167281"/>
    <w:rsid w:val="0017445E"/>
    <w:rsid w:val="001A058C"/>
    <w:rsid w:val="001A194C"/>
    <w:rsid w:val="001E1C9C"/>
    <w:rsid w:val="001E76A0"/>
    <w:rsid w:val="001F7F7F"/>
    <w:rsid w:val="00203E11"/>
    <w:rsid w:val="0021770C"/>
    <w:rsid w:val="00225B70"/>
    <w:rsid w:val="00234B86"/>
    <w:rsid w:val="002642B4"/>
    <w:rsid w:val="00296F6A"/>
    <w:rsid w:val="002C4A9A"/>
    <w:rsid w:val="002D7C81"/>
    <w:rsid w:val="002E05A8"/>
    <w:rsid w:val="00303E23"/>
    <w:rsid w:val="00312C68"/>
    <w:rsid w:val="00325072"/>
    <w:rsid w:val="00327D46"/>
    <w:rsid w:val="00356866"/>
    <w:rsid w:val="003624C3"/>
    <w:rsid w:val="0037479F"/>
    <w:rsid w:val="00380BB8"/>
    <w:rsid w:val="00393AB9"/>
    <w:rsid w:val="003A5AF1"/>
    <w:rsid w:val="003B287B"/>
    <w:rsid w:val="003C62C1"/>
    <w:rsid w:val="00412439"/>
    <w:rsid w:val="00442985"/>
    <w:rsid w:val="00450F67"/>
    <w:rsid w:val="004577AE"/>
    <w:rsid w:val="004B0941"/>
    <w:rsid w:val="004C5DCC"/>
    <w:rsid w:val="004C7365"/>
    <w:rsid w:val="005077E7"/>
    <w:rsid w:val="0052077A"/>
    <w:rsid w:val="00523323"/>
    <w:rsid w:val="00523FEA"/>
    <w:rsid w:val="0053675E"/>
    <w:rsid w:val="0056668F"/>
    <w:rsid w:val="00566B9A"/>
    <w:rsid w:val="00582B0E"/>
    <w:rsid w:val="00586DA2"/>
    <w:rsid w:val="005A5524"/>
    <w:rsid w:val="005B3C81"/>
    <w:rsid w:val="005D3CA1"/>
    <w:rsid w:val="005E011B"/>
    <w:rsid w:val="005E6BBF"/>
    <w:rsid w:val="005F6CF0"/>
    <w:rsid w:val="00626B43"/>
    <w:rsid w:val="00636D8F"/>
    <w:rsid w:val="006415AC"/>
    <w:rsid w:val="006545AA"/>
    <w:rsid w:val="00661291"/>
    <w:rsid w:val="0066591E"/>
    <w:rsid w:val="00680558"/>
    <w:rsid w:val="006C14D4"/>
    <w:rsid w:val="006E277A"/>
    <w:rsid w:val="006F1B02"/>
    <w:rsid w:val="00724034"/>
    <w:rsid w:val="007314D5"/>
    <w:rsid w:val="00744CA9"/>
    <w:rsid w:val="00745CE2"/>
    <w:rsid w:val="007849ED"/>
    <w:rsid w:val="0078774A"/>
    <w:rsid w:val="007956A9"/>
    <w:rsid w:val="007B0E2D"/>
    <w:rsid w:val="007D379D"/>
    <w:rsid w:val="0080575A"/>
    <w:rsid w:val="00824BD3"/>
    <w:rsid w:val="00872E3E"/>
    <w:rsid w:val="00897737"/>
    <w:rsid w:val="008A487D"/>
    <w:rsid w:val="008A4A7B"/>
    <w:rsid w:val="008B197C"/>
    <w:rsid w:val="008B21DE"/>
    <w:rsid w:val="008C4819"/>
    <w:rsid w:val="00900C89"/>
    <w:rsid w:val="0093211A"/>
    <w:rsid w:val="00933A71"/>
    <w:rsid w:val="00944B9B"/>
    <w:rsid w:val="00946067"/>
    <w:rsid w:val="00956E5C"/>
    <w:rsid w:val="00965805"/>
    <w:rsid w:val="009741C9"/>
    <w:rsid w:val="009A00CD"/>
    <w:rsid w:val="009A3A31"/>
    <w:rsid w:val="009C2F13"/>
    <w:rsid w:val="009E0B48"/>
    <w:rsid w:val="009E3E2D"/>
    <w:rsid w:val="009E5A42"/>
    <w:rsid w:val="00A07404"/>
    <w:rsid w:val="00A23900"/>
    <w:rsid w:val="00A44472"/>
    <w:rsid w:val="00A6378E"/>
    <w:rsid w:val="00A64E40"/>
    <w:rsid w:val="00A901EE"/>
    <w:rsid w:val="00A97236"/>
    <w:rsid w:val="00AB29BE"/>
    <w:rsid w:val="00AE14C2"/>
    <w:rsid w:val="00AF61D0"/>
    <w:rsid w:val="00B021FC"/>
    <w:rsid w:val="00B26875"/>
    <w:rsid w:val="00B3389C"/>
    <w:rsid w:val="00B46FDF"/>
    <w:rsid w:val="00B707E3"/>
    <w:rsid w:val="00BA119D"/>
    <w:rsid w:val="00BA7DC3"/>
    <w:rsid w:val="00BB27DE"/>
    <w:rsid w:val="00BB3D2D"/>
    <w:rsid w:val="00BB49C1"/>
    <w:rsid w:val="00BC3EDF"/>
    <w:rsid w:val="00BC51DB"/>
    <w:rsid w:val="00C13F90"/>
    <w:rsid w:val="00C2535B"/>
    <w:rsid w:val="00C40716"/>
    <w:rsid w:val="00C741C6"/>
    <w:rsid w:val="00C81F89"/>
    <w:rsid w:val="00C81FA2"/>
    <w:rsid w:val="00CA0827"/>
    <w:rsid w:val="00CA17E2"/>
    <w:rsid w:val="00CC42FC"/>
    <w:rsid w:val="00CD3E2B"/>
    <w:rsid w:val="00CE3235"/>
    <w:rsid w:val="00D16572"/>
    <w:rsid w:val="00D3260D"/>
    <w:rsid w:val="00D3443D"/>
    <w:rsid w:val="00D436BA"/>
    <w:rsid w:val="00D44A5E"/>
    <w:rsid w:val="00D5637A"/>
    <w:rsid w:val="00D57F59"/>
    <w:rsid w:val="00D806BF"/>
    <w:rsid w:val="00DA6FBB"/>
    <w:rsid w:val="00E32CEF"/>
    <w:rsid w:val="00E5402F"/>
    <w:rsid w:val="00E65C24"/>
    <w:rsid w:val="00E67BAF"/>
    <w:rsid w:val="00E7335C"/>
    <w:rsid w:val="00E764AE"/>
    <w:rsid w:val="00E92535"/>
    <w:rsid w:val="00E92EE1"/>
    <w:rsid w:val="00EA2243"/>
    <w:rsid w:val="00EA24BB"/>
    <w:rsid w:val="00EA7C6D"/>
    <w:rsid w:val="00EB170D"/>
    <w:rsid w:val="00EB7AEC"/>
    <w:rsid w:val="00EC08B8"/>
    <w:rsid w:val="00ED6379"/>
    <w:rsid w:val="00EF1F19"/>
    <w:rsid w:val="00EF378C"/>
    <w:rsid w:val="00EF5ED5"/>
    <w:rsid w:val="00F07FDE"/>
    <w:rsid w:val="00F3066B"/>
    <w:rsid w:val="00F334D7"/>
    <w:rsid w:val="00F56609"/>
    <w:rsid w:val="00F94428"/>
    <w:rsid w:val="00FF5C3B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8"/>
    <o:shapelayout v:ext="edit">
      <o:idmap v:ext="edit" data="1"/>
    </o:shapelayout>
  </w:shapeDefaults>
  <w:doNotEmbedSmartTags/>
  <w:decimalSymbol w:val=","/>
  <w:listSeparator w:val=";"/>
  <w14:docId w14:val="2F76D56F"/>
  <w15:docId w15:val="{7B2288CA-3873-4B95-AE40-82CAED14F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726D"/>
  </w:style>
  <w:style w:type="paragraph" w:styleId="1">
    <w:name w:val="heading 1"/>
    <w:basedOn w:val="a"/>
    <w:next w:val="Body"/>
    <w:link w:val="10"/>
    <w:uiPriority w:val="9"/>
    <w:qFormat/>
    <w:rsid w:val="0028085E"/>
    <w:pPr>
      <w:keepNext/>
      <w:keepLines/>
      <w:spacing w:before="480"/>
      <w:outlineLvl w:val="0"/>
    </w:pPr>
    <w:rPr>
      <w:b/>
      <w:bCs/>
      <w:szCs w:val="32"/>
    </w:rPr>
  </w:style>
  <w:style w:type="paragraph" w:styleId="2">
    <w:name w:val="heading 2"/>
    <w:basedOn w:val="a"/>
    <w:next w:val="a"/>
    <w:link w:val="20"/>
    <w:rsid w:val="00944B9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rsid w:val="006E277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ody">
    <w:name w:val="Body"/>
    <w:basedOn w:val="a"/>
    <w:rsid w:val="005E6BBF"/>
    <w:pPr>
      <w:spacing w:before="120"/>
      <w:jc w:val="both"/>
    </w:pPr>
  </w:style>
  <w:style w:type="character" w:customStyle="1" w:styleId="10">
    <w:name w:val="Заголовок 1 Знак"/>
    <w:basedOn w:val="a0"/>
    <w:link w:val="1"/>
    <w:uiPriority w:val="9"/>
    <w:rsid w:val="0028085E"/>
    <w:rPr>
      <w:rFonts w:eastAsia="Times New Roman" w:cs="Times New Roman"/>
      <w:b/>
      <w:bCs/>
      <w:sz w:val="24"/>
      <w:szCs w:val="32"/>
    </w:rPr>
  </w:style>
  <w:style w:type="paragraph" w:styleId="a3">
    <w:name w:val="List Paragraph"/>
    <w:basedOn w:val="a"/>
    <w:qFormat/>
    <w:rsid w:val="00D83508"/>
    <w:pPr>
      <w:ind w:left="720"/>
      <w:contextualSpacing/>
    </w:pPr>
  </w:style>
  <w:style w:type="paragraph" w:styleId="a4">
    <w:name w:val="header"/>
    <w:basedOn w:val="a"/>
    <w:link w:val="a5"/>
    <w:rsid w:val="008E4C59"/>
    <w:pPr>
      <w:tabs>
        <w:tab w:val="center" w:pos="4320"/>
        <w:tab w:val="right" w:pos="8640"/>
      </w:tabs>
    </w:pPr>
  </w:style>
  <w:style w:type="character" w:customStyle="1" w:styleId="a5">
    <w:name w:val="Верхний колонтитул Знак"/>
    <w:basedOn w:val="a0"/>
    <w:link w:val="a4"/>
    <w:rsid w:val="008E4C59"/>
    <w:rPr>
      <w:sz w:val="24"/>
      <w:szCs w:val="24"/>
    </w:rPr>
  </w:style>
  <w:style w:type="paragraph" w:styleId="a6">
    <w:name w:val="footer"/>
    <w:basedOn w:val="a"/>
    <w:link w:val="a7"/>
    <w:rsid w:val="008E4C59"/>
    <w:pPr>
      <w:tabs>
        <w:tab w:val="center" w:pos="4320"/>
        <w:tab w:val="right" w:pos="8640"/>
      </w:tabs>
    </w:pPr>
  </w:style>
  <w:style w:type="character" w:customStyle="1" w:styleId="a7">
    <w:name w:val="Нижний колонтитул Знак"/>
    <w:basedOn w:val="a0"/>
    <w:link w:val="a6"/>
    <w:rsid w:val="008E4C59"/>
    <w:rPr>
      <w:sz w:val="24"/>
      <w:szCs w:val="24"/>
    </w:rPr>
  </w:style>
  <w:style w:type="character" w:styleId="a8">
    <w:name w:val="page number"/>
    <w:basedOn w:val="a0"/>
    <w:rsid w:val="008E4C59"/>
  </w:style>
  <w:style w:type="character" w:styleId="a9">
    <w:name w:val="Strong"/>
    <w:basedOn w:val="a0"/>
    <w:qFormat/>
    <w:rsid w:val="00102BCE"/>
    <w:rPr>
      <w:b/>
      <w:bCs/>
    </w:rPr>
  </w:style>
  <w:style w:type="character" w:styleId="aa">
    <w:name w:val="Hyperlink"/>
    <w:basedOn w:val="a0"/>
    <w:rsid w:val="00AE56DA"/>
    <w:rPr>
      <w:color w:val="0000FF"/>
      <w:u w:val="single"/>
    </w:rPr>
  </w:style>
  <w:style w:type="character" w:styleId="ab">
    <w:name w:val="annotation reference"/>
    <w:basedOn w:val="a0"/>
    <w:rsid w:val="00EB7AEC"/>
    <w:rPr>
      <w:sz w:val="18"/>
      <w:szCs w:val="18"/>
    </w:rPr>
  </w:style>
  <w:style w:type="paragraph" w:styleId="ac">
    <w:name w:val="annotation text"/>
    <w:basedOn w:val="a"/>
    <w:link w:val="ad"/>
    <w:rsid w:val="00EB7AEC"/>
  </w:style>
  <w:style w:type="character" w:customStyle="1" w:styleId="ad">
    <w:name w:val="Текст примечания Знак"/>
    <w:basedOn w:val="a0"/>
    <w:link w:val="ac"/>
    <w:rsid w:val="00EB7AEC"/>
    <w:rPr>
      <w:sz w:val="24"/>
      <w:szCs w:val="24"/>
    </w:rPr>
  </w:style>
  <w:style w:type="paragraph" w:styleId="ae">
    <w:name w:val="annotation subject"/>
    <w:basedOn w:val="ac"/>
    <w:next w:val="ac"/>
    <w:link w:val="af"/>
    <w:rsid w:val="00EB7AEC"/>
    <w:rPr>
      <w:b/>
      <w:bCs/>
      <w:sz w:val="20"/>
      <w:szCs w:val="20"/>
    </w:rPr>
  </w:style>
  <w:style w:type="character" w:customStyle="1" w:styleId="af">
    <w:name w:val="Тема примечания Знак"/>
    <w:basedOn w:val="ad"/>
    <w:link w:val="ae"/>
    <w:rsid w:val="00EB7AEC"/>
    <w:rPr>
      <w:b/>
      <w:bCs/>
      <w:sz w:val="24"/>
      <w:szCs w:val="24"/>
    </w:rPr>
  </w:style>
  <w:style w:type="paragraph" w:styleId="af0">
    <w:name w:val="Balloon Text"/>
    <w:basedOn w:val="a"/>
    <w:link w:val="af1"/>
    <w:rsid w:val="00EB7AEC"/>
    <w:rPr>
      <w:rFonts w:ascii="Lucida Grande" w:hAnsi="Lucida Grande" w:cs="Lucida Grande"/>
      <w:sz w:val="18"/>
      <w:szCs w:val="18"/>
    </w:rPr>
  </w:style>
  <w:style w:type="character" w:customStyle="1" w:styleId="af1">
    <w:name w:val="Текст выноски Знак"/>
    <w:basedOn w:val="a0"/>
    <w:link w:val="af0"/>
    <w:rsid w:val="00EB7AEC"/>
    <w:rPr>
      <w:rFonts w:ascii="Lucida Grande" w:hAnsi="Lucida Grande" w:cs="Lucida Grande"/>
      <w:sz w:val="18"/>
      <w:szCs w:val="18"/>
    </w:rPr>
  </w:style>
  <w:style w:type="paragraph" w:customStyle="1" w:styleId="iCH1">
    <w:name w:val="iC_H1"/>
    <w:basedOn w:val="1"/>
    <w:qFormat/>
    <w:rsid w:val="00F3066B"/>
    <w:pPr>
      <w:spacing w:after="120" w:line="276" w:lineRule="auto"/>
    </w:pPr>
    <w:rPr>
      <w:rFonts w:ascii="Arial Black" w:eastAsiaTheme="majorEastAsia" w:hAnsi="Arial Black" w:cs="Arial"/>
      <w:sz w:val="22"/>
      <w:szCs w:val="22"/>
    </w:rPr>
  </w:style>
  <w:style w:type="paragraph" w:customStyle="1" w:styleId="iCBody">
    <w:name w:val="iC_Body"/>
    <w:qFormat/>
    <w:rsid w:val="00F3066B"/>
    <w:pPr>
      <w:spacing w:before="120" w:after="120" w:line="276" w:lineRule="auto"/>
    </w:pPr>
    <w:rPr>
      <w:rFonts w:asciiTheme="minorHAnsi" w:eastAsiaTheme="minorEastAsia" w:hAnsiTheme="minorHAnsi" w:cstheme="minorBidi"/>
    </w:rPr>
  </w:style>
  <w:style w:type="paragraph" w:customStyle="1" w:styleId="iCH3">
    <w:name w:val="iC_H3"/>
    <w:basedOn w:val="3"/>
    <w:qFormat/>
    <w:rsid w:val="006E277A"/>
    <w:pPr>
      <w:spacing w:before="120" w:after="120"/>
    </w:pPr>
    <w:rPr>
      <w:rFonts w:ascii="Arial Black" w:hAnsi="Arial Black"/>
      <w:color w:val="808080" w:themeColor="background1" w:themeShade="80"/>
      <w:sz w:val="20"/>
      <w:szCs w:val="20"/>
    </w:rPr>
  </w:style>
  <w:style w:type="character" w:customStyle="1" w:styleId="30">
    <w:name w:val="Заголовок 3 Знак"/>
    <w:basedOn w:val="a0"/>
    <w:link w:val="3"/>
    <w:rsid w:val="006E277A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20">
    <w:name w:val="Заголовок 2 Знак"/>
    <w:basedOn w:val="a0"/>
    <w:link w:val="2"/>
    <w:rsid w:val="00944B9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f2">
    <w:name w:val="Title"/>
    <w:basedOn w:val="a"/>
    <w:next w:val="a"/>
    <w:link w:val="af3"/>
    <w:uiPriority w:val="10"/>
    <w:qFormat/>
    <w:rsid w:val="00944B9B"/>
    <w:pPr>
      <w:spacing w:before="360" w:after="60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character" w:customStyle="1" w:styleId="af3">
    <w:name w:val="Заголовок Знак"/>
    <w:basedOn w:val="a0"/>
    <w:link w:val="af2"/>
    <w:uiPriority w:val="10"/>
    <w:rsid w:val="00944B9B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paragraph" w:styleId="af4">
    <w:name w:val="Subtitle"/>
    <w:basedOn w:val="a"/>
    <w:next w:val="a"/>
    <w:link w:val="af5"/>
    <w:uiPriority w:val="11"/>
    <w:qFormat/>
    <w:rsid w:val="00944B9B"/>
    <w:pPr>
      <w:numPr>
        <w:ilvl w:val="1"/>
      </w:numPr>
      <w:spacing w:after="200" w:line="288" w:lineRule="auto"/>
    </w:pPr>
    <w:rPr>
      <w:rFonts w:asciiTheme="majorHAnsi" w:eastAsiaTheme="majorEastAsia" w:hAnsiTheme="majorHAnsi" w:cstheme="majorBidi"/>
      <w:iCs/>
      <w:caps/>
      <w:color w:val="1F497D" w:themeColor="text2"/>
      <w:sz w:val="36"/>
    </w:rPr>
  </w:style>
  <w:style w:type="character" w:customStyle="1" w:styleId="af5">
    <w:name w:val="Подзаголовок Знак"/>
    <w:basedOn w:val="a0"/>
    <w:link w:val="af4"/>
    <w:uiPriority w:val="11"/>
    <w:rsid w:val="00944B9B"/>
    <w:rPr>
      <w:rFonts w:asciiTheme="majorHAnsi" w:eastAsiaTheme="majorEastAsia" w:hAnsiTheme="majorHAnsi" w:cstheme="majorBidi"/>
      <w:iCs/>
      <w:caps/>
      <w:color w:val="1F497D" w:themeColor="text2"/>
      <w:sz w:val="36"/>
      <w:szCs w:val="24"/>
    </w:rPr>
  </w:style>
  <w:style w:type="paragraph" w:customStyle="1" w:styleId="BodyA">
    <w:name w:val="Body A"/>
    <w:rsid w:val="0052077A"/>
    <w:pPr>
      <w:spacing w:before="120"/>
      <w:jc w:val="both"/>
    </w:pPr>
    <w:rPr>
      <w:rFonts w:eastAsia="ヒラギノ角ゴ Pro W3"/>
      <w:color w:val="000000"/>
      <w:szCs w:val="20"/>
    </w:rPr>
  </w:style>
  <w:style w:type="paragraph" w:customStyle="1" w:styleId="BodyB">
    <w:name w:val="Body B"/>
    <w:rsid w:val="00744CA9"/>
    <w:pPr>
      <w:spacing w:before="120"/>
      <w:jc w:val="both"/>
    </w:pPr>
    <w:rPr>
      <w:rFonts w:eastAsia="ヒラギノ角ゴ Pro W3"/>
      <w:color w:val="00000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850</Words>
  <Characters>4848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 1: Simulator 15-100</vt:lpstr>
    </vt:vector>
  </TitlesOfParts>
  <Company>iCarnegie</Company>
  <LinksUpToDate>false</LinksUpToDate>
  <CharactersWithSpaces>5687</CharactersWithSpaces>
  <SharedDoc>false</SharedDoc>
  <HLinks>
    <vt:vector size="6" baseType="variant">
      <vt:variant>
        <vt:i4>5636112</vt:i4>
      </vt:variant>
      <vt:variant>
        <vt:i4>0</vt:i4>
      </vt:variant>
      <vt:variant>
        <vt:i4>0</vt:i4>
      </vt:variant>
      <vt:variant>
        <vt:i4>5</vt:i4>
      </vt:variant>
      <vt:variant>
        <vt:lpwstr>http://blackboard.qatar.cmu.edu/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cp:keywords/>
  <cp:lastModifiedBy>Минаков Никита</cp:lastModifiedBy>
  <cp:revision>16</cp:revision>
  <cp:lastPrinted>2010-08-18T19:17:00Z</cp:lastPrinted>
  <dcterms:created xsi:type="dcterms:W3CDTF">2012-04-30T21:44:00Z</dcterms:created>
  <dcterms:modified xsi:type="dcterms:W3CDTF">2019-01-21T16:41:00Z</dcterms:modified>
</cp:coreProperties>
</file>